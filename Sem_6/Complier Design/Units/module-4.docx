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A3774" w14:textId="77777777" w:rsidR="0070134C" w:rsidRDefault="0070134C">
      <w:pPr>
        <w:spacing w:before="6" w:line="180" w:lineRule="exact"/>
        <w:rPr>
          <w:sz w:val="19"/>
          <w:szCs w:val="19"/>
        </w:rPr>
      </w:pPr>
    </w:p>
    <w:p w14:paraId="61DE0FB7" w14:textId="77777777" w:rsidR="0070134C" w:rsidRDefault="0070134C">
      <w:pPr>
        <w:spacing w:line="200" w:lineRule="exact"/>
      </w:pPr>
    </w:p>
    <w:p w14:paraId="52EAEBF6" w14:textId="77777777" w:rsidR="0070134C" w:rsidRDefault="00000000">
      <w:pPr>
        <w:ind w:left="100" w:right="4916"/>
        <w:jc w:val="both"/>
        <w:rPr>
          <w:sz w:val="36"/>
          <w:szCs w:val="36"/>
        </w:rPr>
      </w:pPr>
      <w:r>
        <w:rPr>
          <w:b/>
          <w:sz w:val="36"/>
          <w:szCs w:val="36"/>
        </w:rPr>
        <w:t>Syntax directed translation:</w:t>
      </w:r>
    </w:p>
    <w:p w14:paraId="196B135D" w14:textId="77777777" w:rsidR="0070134C" w:rsidRDefault="00000000">
      <w:pPr>
        <w:spacing w:before="85" w:line="289" w:lineRule="auto"/>
        <w:ind w:left="100" w:right="46"/>
        <w:jc w:val="both"/>
        <w:rPr>
          <w:sz w:val="36"/>
          <w:szCs w:val="36"/>
        </w:rPr>
      </w:pPr>
      <w:r>
        <w:rPr>
          <w:b/>
          <w:sz w:val="36"/>
          <w:szCs w:val="36"/>
        </w:rPr>
        <w:t xml:space="preserve">Syntax directed definitions, Bottom- up evaluation of S- attributed   </w:t>
      </w:r>
      <w:proofErr w:type="gramStart"/>
      <w:r>
        <w:rPr>
          <w:b/>
          <w:sz w:val="36"/>
          <w:szCs w:val="36"/>
        </w:rPr>
        <w:t xml:space="preserve">definitions,   </w:t>
      </w:r>
      <w:proofErr w:type="gramEnd"/>
      <w:r>
        <w:rPr>
          <w:b/>
          <w:sz w:val="36"/>
          <w:szCs w:val="36"/>
        </w:rPr>
        <w:t>L-   attributed   definitions,   Top- down   translation,   Bottom-up   evaluation   of   inherited attributes.</w:t>
      </w:r>
    </w:p>
    <w:p w14:paraId="3BD285D7" w14:textId="77777777" w:rsidR="0070134C" w:rsidRDefault="00000000">
      <w:pPr>
        <w:spacing w:before="3"/>
        <w:ind w:left="100" w:right="6827"/>
        <w:jc w:val="both"/>
        <w:rPr>
          <w:sz w:val="36"/>
          <w:szCs w:val="36"/>
        </w:rPr>
      </w:pPr>
      <w:r>
        <w:rPr>
          <w:b/>
          <w:sz w:val="36"/>
          <w:szCs w:val="36"/>
        </w:rPr>
        <w:t>Type Checking:</w:t>
      </w:r>
    </w:p>
    <w:p w14:paraId="166565A5" w14:textId="77777777" w:rsidR="0070134C" w:rsidRDefault="00000000">
      <w:pPr>
        <w:spacing w:before="97"/>
        <w:ind w:left="100" w:right="694"/>
        <w:jc w:val="both"/>
        <w:rPr>
          <w:sz w:val="36"/>
          <w:szCs w:val="36"/>
        </w:rPr>
        <w:sectPr w:rsidR="0070134C" w:rsidSect="00221C3D">
          <w:headerReference w:type="default" r:id="rId7"/>
          <w:footerReference w:type="default" r:id="rId8"/>
          <w:type w:val="continuous"/>
          <w:pgSz w:w="12240" w:h="15840"/>
          <w:pgMar w:top="1100" w:right="1320" w:bottom="280" w:left="1340" w:header="608" w:footer="1005" w:gutter="0"/>
          <w:pgNumType w:start="1"/>
          <w:cols w:space="720"/>
        </w:sectPr>
      </w:pPr>
      <w:r>
        <w:rPr>
          <w:b/>
          <w:sz w:val="36"/>
          <w:szCs w:val="36"/>
        </w:rPr>
        <w:t xml:space="preserve">Type systems, Specification of a simple </w:t>
      </w:r>
      <w:proofErr w:type="gramStart"/>
      <w:r>
        <w:rPr>
          <w:b/>
          <w:sz w:val="36"/>
          <w:szCs w:val="36"/>
        </w:rPr>
        <w:t>type</w:t>
      </w:r>
      <w:proofErr w:type="gramEnd"/>
      <w:r>
        <w:rPr>
          <w:b/>
          <w:sz w:val="36"/>
          <w:szCs w:val="36"/>
        </w:rPr>
        <w:t xml:space="preserve"> checker</w:t>
      </w:r>
      <w:r>
        <w:rPr>
          <w:sz w:val="36"/>
          <w:szCs w:val="36"/>
        </w:rPr>
        <w:t>.</w:t>
      </w:r>
    </w:p>
    <w:p w14:paraId="4AF92AEE" w14:textId="77777777" w:rsidR="0070134C" w:rsidRDefault="0070134C">
      <w:pPr>
        <w:spacing w:before="8" w:line="280" w:lineRule="exact"/>
        <w:rPr>
          <w:sz w:val="28"/>
          <w:szCs w:val="28"/>
        </w:rPr>
      </w:pPr>
    </w:p>
    <w:p w14:paraId="53F0CAF2" w14:textId="77777777" w:rsidR="0070134C" w:rsidRDefault="00000000">
      <w:pPr>
        <w:spacing w:before="29"/>
        <w:ind w:left="120"/>
        <w:rPr>
          <w:sz w:val="24"/>
          <w:szCs w:val="24"/>
        </w:rPr>
      </w:pPr>
      <w:r>
        <w:rPr>
          <w:b/>
          <w:sz w:val="24"/>
          <w:szCs w:val="24"/>
        </w:rPr>
        <w:t>NEED FOR SEMANTIC ANALYSIS</w:t>
      </w:r>
    </w:p>
    <w:p w14:paraId="57A681A0" w14:textId="77777777" w:rsidR="0070134C" w:rsidRDefault="0070134C">
      <w:pPr>
        <w:spacing w:before="7" w:line="120" w:lineRule="exact"/>
        <w:rPr>
          <w:sz w:val="12"/>
          <w:szCs w:val="12"/>
        </w:rPr>
      </w:pPr>
    </w:p>
    <w:p w14:paraId="29C7BD8E" w14:textId="77777777" w:rsidR="0070134C" w:rsidRDefault="00000000">
      <w:pPr>
        <w:spacing w:line="359" w:lineRule="auto"/>
        <w:ind w:left="840" w:right="1053" w:hanging="360"/>
        <w:jc w:val="both"/>
        <w:rPr>
          <w:sz w:val="24"/>
          <w:szCs w:val="24"/>
        </w:rPr>
      </w:pPr>
      <w:r>
        <w:rPr>
          <w:rFonts w:ascii="Arial Unicode MS" w:eastAsia="Arial Unicode MS" w:hAnsi="Arial Unicode MS" w:cs="Arial Unicode MS"/>
          <w:sz w:val="24"/>
          <w:szCs w:val="24"/>
        </w:rPr>
        <w:t xml:space="preserve"> </w:t>
      </w:r>
      <w:r>
        <w:rPr>
          <w:sz w:val="24"/>
          <w:szCs w:val="24"/>
        </w:rPr>
        <w:t>Semantic analysis is a phase by a compiler that adds semantic information to the parse tree and performs certain checks based on this information.</w:t>
      </w:r>
    </w:p>
    <w:p w14:paraId="6EBFAFAC" w14:textId="77777777" w:rsidR="0070134C" w:rsidRDefault="00000000">
      <w:pPr>
        <w:spacing w:before="1" w:line="359" w:lineRule="auto"/>
        <w:ind w:left="840" w:right="1056" w:hanging="360"/>
        <w:jc w:val="both"/>
        <w:rPr>
          <w:sz w:val="24"/>
          <w:szCs w:val="24"/>
        </w:rPr>
      </w:pPr>
      <w:r>
        <w:rPr>
          <w:rFonts w:ascii="Arial Unicode MS" w:eastAsia="Arial Unicode MS" w:hAnsi="Arial Unicode MS" w:cs="Arial Unicode MS"/>
          <w:sz w:val="24"/>
          <w:szCs w:val="24"/>
        </w:rPr>
        <w:t xml:space="preserve"> </w:t>
      </w:r>
      <w:r>
        <w:rPr>
          <w:sz w:val="24"/>
          <w:szCs w:val="24"/>
        </w:rPr>
        <w:t>It logically follows the parsing phase, in which the parse tree is generated, and logically precedes the code generation phase, in which (intermediate/target) code is generated. (In a compiler implementation, it may be possible to fold different phases into one pass.)</w:t>
      </w:r>
    </w:p>
    <w:p w14:paraId="4AC35770" w14:textId="77777777" w:rsidR="0070134C" w:rsidRDefault="00000000">
      <w:pPr>
        <w:tabs>
          <w:tab w:val="left" w:pos="900"/>
        </w:tabs>
        <w:spacing w:before="4" w:line="359" w:lineRule="auto"/>
        <w:ind w:left="840" w:right="1057" w:hanging="360"/>
        <w:jc w:val="both"/>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sz w:val="24"/>
          <w:szCs w:val="24"/>
        </w:rPr>
        <w:t xml:space="preserve">Typical examples of semantic information that is added and checked is typing information </w:t>
      </w:r>
      <w:proofErr w:type="gramStart"/>
      <w:r>
        <w:rPr>
          <w:sz w:val="24"/>
          <w:szCs w:val="24"/>
        </w:rPr>
        <w:t>(  type</w:t>
      </w:r>
      <w:proofErr w:type="gramEnd"/>
      <w:r>
        <w:rPr>
          <w:sz w:val="24"/>
          <w:szCs w:val="24"/>
        </w:rPr>
        <w:t xml:space="preserve">  checking  )  and  the  binding  of  variables  and  function  names  to  their  definitions ( object binding ).</w:t>
      </w:r>
    </w:p>
    <w:p w14:paraId="42FE4A90" w14:textId="77777777" w:rsidR="0070134C" w:rsidRDefault="00000000">
      <w:pPr>
        <w:spacing w:before="3" w:line="359" w:lineRule="auto"/>
        <w:ind w:left="840" w:right="1060" w:hanging="360"/>
        <w:jc w:val="both"/>
        <w:rPr>
          <w:sz w:val="24"/>
          <w:szCs w:val="24"/>
        </w:rPr>
      </w:pPr>
      <w:r>
        <w:rPr>
          <w:rFonts w:ascii="Arial Unicode MS" w:eastAsia="Arial Unicode MS" w:hAnsi="Arial Unicode MS" w:cs="Arial Unicode MS"/>
          <w:sz w:val="24"/>
          <w:szCs w:val="24"/>
        </w:rPr>
        <w:t xml:space="preserve"> </w:t>
      </w:r>
      <w:r>
        <w:rPr>
          <w:sz w:val="24"/>
          <w:szCs w:val="24"/>
        </w:rPr>
        <w:t xml:space="preserve">Sometimes also some early code optimization is done in this phase.  </w:t>
      </w:r>
      <w:proofErr w:type="gramStart"/>
      <w:r>
        <w:rPr>
          <w:sz w:val="24"/>
          <w:szCs w:val="24"/>
        </w:rPr>
        <w:t>For  this</w:t>
      </w:r>
      <w:proofErr w:type="gramEnd"/>
      <w:r>
        <w:rPr>
          <w:sz w:val="24"/>
          <w:szCs w:val="24"/>
        </w:rPr>
        <w:t xml:space="preserve"> phase the compiler usually maintains </w:t>
      </w:r>
      <w:r>
        <w:rPr>
          <w:i/>
          <w:sz w:val="24"/>
          <w:szCs w:val="24"/>
        </w:rPr>
        <w:t xml:space="preserve">symbol tables </w:t>
      </w:r>
      <w:r>
        <w:rPr>
          <w:sz w:val="24"/>
          <w:szCs w:val="24"/>
        </w:rPr>
        <w:t>in which it stores what each symbol (variable names, function names, etc.) refers to.</w:t>
      </w:r>
    </w:p>
    <w:p w14:paraId="307F5F37" w14:textId="77777777" w:rsidR="0070134C" w:rsidRDefault="0070134C">
      <w:pPr>
        <w:spacing w:before="10" w:line="280" w:lineRule="exact"/>
        <w:rPr>
          <w:sz w:val="28"/>
          <w:szCs w:val="28"/>
        </w:rPr>
      </w:pPr>
    </w:p>
    <w:p w14:paraId="21747FD9" w14:textId="77777777" w:rsidR="0070134C" w:rsidRDefault="00000000">
      <w:pPr>
        <w:ind w:left="120"/>
        <w:rPr>
          <w:sz w:val="24"/>
          <w:szCs w:val="24"/>
        </w:rPr>
      </w:pPr>
      <w:r>
        <w:rPr>
          <w:b/>
          <w:sz w:val="24"/>
          <w:szCs w:val="24"/>
        </w:rPr>
        <w:t>Following things are done in Semantic Analysis:</w:t>
      </w:r>
    </w:p>
    <w:p w14:paraId="0D596A86" w14:textId="77777777" w:rsidR="0070134C" w:rsidRDefault="0070134C">
      <w:pPr>
        <w:spacing w:line="200" w:lineRule="exact"/>
      </w:pPr>
    </w:p>
    <w:p w14:paraId="3A583D1E" w14:textId="77777777" w:rsidR="0070134C" w:rsidRDefault="0070134C">
      <w:pPr>
        <w:spacing w:before="13" w:line="200" w:lineRule="exact"/>
      </w:pPr>
    </w:p>
    <w:p w14:paraId="662D88B4" w14:textId="77777777" w:rsidR="0070134C" w:rsidRDefault="00000000">
      <w:pPr>
        <w:spacing w:line="360" w:lineRule="auto"/>
        <w:ind w:left="120" w:right="1072"/>
        <w:rPr>
          <w:sz w:val="24"/>
          <w:szCs w:val="24"/>
        </w:rPr>
      </w:pPr>
      <w:r>
        <w:rPr>
          <w:w w:val="97"/>
          <w:sz w:val="24"/>
          <w:szCs w:val="24"/>
        </w:rPr>
        <w:t>1.</w:t>
      </w:r>
      <w:r>
        <w:rPr>
          <w:sz w:val="24"/>
          <w:szCs w:val="24"/>
        </w:rPr>
        <w:t xml:space="preserve"> </w:t>
      </w:r>
      <w:r>
        <w:rPr>
          <w:b/>
          <w:sz w:val="24"/>
          <w:szCs w:val="24"/>
        </w:rPr>
        <w:t xml:space="preserve">Disambiguate Overloaded </w:t>
      </w:r>
      <w:proofErr w:type="gramStart"/>
      <w:r>
        <w:rPr>
          <w:b/>
          <w:sz w:val="24"/>
          <w:szCs w:val="24"/>
        </w:rPr>
        <w:t xml:space="preserve">operators </w:t>
      </w:r>
      <w:r>
        <w:rPr>
          <w:sz w:val="24"/>
          <w:szCs w:val="24"/>
        </w:rPr>
        <w:t>:</w:t>
      </w:r>
      <w:proofErr w:type="gramEnd"/>
      <w:r>
        <w:rPr>
          <w:sz w:val="24"/>
          <w:szCs w:val="24"/>
        </w:rPr>
        <w:t xml:space="preserve"> If an operator is overloaded, one would like to specify the meaning of that particular operator because from one will go into code generation phase next.</w:t>
      </w:r>
    </w:p>
    <w:p w14:paraId="7BE2554D" w14:textId="77777777" w:rsidR="0070134C" w:rsidRDefault="0070134C">
      <w:pPr>
        <w:spacing w:before="2" w:line="280" w:lineRule="exact"/>
        <w:rPr>
          <w:sz w:val="28"/>
          <w:szCs w:val="28"/>
        </w:rPr>
      </w:pPr>
    </w:p>
    <w:p w14:paraId="34EF6B1A" w14:textId="77777777" w:rsidR="0070134C" w:rsidRDefault="00000000">
      <w:pPr>
        <w:ind w:left="118"/>
        <w:rPr>
          <w:sz w:val="24"/>
          <w:szCs w:val="24"/>
        </w:rPr>
      </w:pPr>
      <w:r>
        <w:rPr>
          <w:w w:val="97"/>
          <w:sz w:val="24"/>
          <w:szCs w:val="24"/>
        </w:rPr>
        <w:t>2.</w:t>
      </w:r>
      <w:r>
        <w:rPr>
          <w:sz w:val="24"/>
          <w:szCs w:val="24"/>
        </w:rPr>
        <w:t xml:space="preserve"> </w:t>
      </w:r>
      <w:r>
        <w:rPr>
          <w:b/>
          <w:sz w:val="24"/>
          <w:szCs w:val="24"/>
        </w:rPr>
        <w:t xml:space="preserve">Type </w:t>
      </w:r>
      <w:proofErr w:type="gramStart"/>
      <w:r>
        <w:rPr>
          <w:b/>
          <w:sz w:val="24"/>
          <w:szCs w:val="24"/>
        </w:rPr>
        <w:t xml:space="preserve">checking </w:t>
      </w:r>
      <w:r>
        <w:rPr>
          <w:sz w:val="24"/>
          <w:szCs w:val="24"/>
        </w:rPr>
        <w:t>:</w:t>
      </w:r>
      <w:proofErr w:type="gramEnd"/>
      <w:r>
        <w:rPr>
          <w:sz w:val="24"/>
          <w:szCs w:val="24"/>
        </w:rPr>
        <w:t xml:space="preserve"> The process of verifying and enforcing the constraints of types is called type checking.</w:t>
      </w:r>
    </w:p>
    <w:p w14:paraId="5FEC8F4C" w14:textId="77777777" w:rsidR="0070134C" w:rsidRDefault="0070134C">
      <w:pPr>
        <w:spacing w:line="200" w:lineRule="exact"/>
      </w:pPr>
    </w:p>
    <w:p w14:paraId="1142420F" w14:textId="77777777" w:rsidR="0070134C" w:rsidRDefault="0070134C">
      <w:pPr>
        <w:spacing w:before="15" w:line="200" w:lineRule="exact"/>
      </w:pPr>
    </w:p>
    <w:p w14:paraId="35ECFF0F" w14:textId="77777777" w:rsidR="0070134C" w:rsidRDefault="00000000">
      <w:pPr>
        <w:ind w:left="478"/>
        <w:rPr>
          <w:sz w:val="24"/>
          <w:szCs w:val="24"/>
        </w:rPr>
      </w:pPr>
      <w:r>
        <w:rPr>
          <w:rFonts w:ascii="Arial Unicode MS" w:eastAsia="Arial Unicode MS" w:hAnsi="Arial Unicode MS" w:cs="Arial Unicode MS"/>
          <w:sz w:val="24"/>
          <w:szCs w:val="24"/>
        </w:rPr>
        <w:t xml:space="preserve"> </w:t>
      </w:r>
      <w:r>
        <w:rPr>
          <w:sz w:val="24"/>
          <w:szCs w:val="24"/>
        </w:rPr>
        <w:t xml:space="preserve">This may occur either at </w:t>
      </w:r>
      <w:hyperlink r:id="rId9">
        <w:r>
          <w:rPr>
            <w:sz w:val="24"/>
            <w:szCs w:val="24"/>
            <w:u w:val="single" w:color="000000"/>
          </w:rPr>
          <w:t>compile-time</w:t>
        </w:r>
        <w:r>
          <w:rPr>
            <w:sz w:val="24"/>
            <w:szCs w:val="24"/>
          </w:rPr>
          <w:t xml:space="preserve"> (a static check) or </w:t>
        </w:r>
      </w:hyperlink>
      <w:hyperlink r:id="rId10">
        <w:r>
          <w:rPr>
            <w:sz w:val="24"/>
            <w:szCs w:val="24"/>
            <w:u w:val="single" w:color="000000"/>
          </w:rPr>
          <w:t>run-time</w:t>
        </w:r>
        <w:r>
          <w:rPr>
            <w:sz w:val="24"/>
            <w:szCs w:val="24"/>
          </w:rPr>
          <w:t xml:space="preserve"> (` dynamic check).</w:t>
        </w:r>
      </w:hyperlink>
    </w:p>
    <w:p w14:paraId="6001B279" w14:textId="77777777" w:rsidR="0070134C" w:rsidRDefault="0070134C">
      <w:pPr>
        <w:spacing w:before="6" w:line="120" w:lineRule="exact"/>
        <w:rPr>
          <w:sz w:val="13"/>
          <w:szCs w:val="13"/>
        </w:rPr>
      </w:pPr>
    </w:p>
    <w:p w14:paraId="3C28A57F" w14:textId="77777777" w:rsidR="0070134C" w:rsidRDefault="00000000">
      <w:pPr>
        <w:ind w:left="478"/>
        <w:rPr>
          <w:sz w:val="24"/>
          <w:szCs w:val="24"/>
        </w:rPr>
      </w:pPr>
      <w:r>
        <w:rPr>
          <w:rFonts w:ascii="Arial Unicode MS" w:eastAsia="Arial Unicode MS" w:hAnsi="Arial Unicode MS" w:cs="Arial Unicode MS"/>
          <w:sz w:val="24"/>
          <w:szCs w:val="24"/>
        </w:rPr>
        <w:t xml:space="preserve"> </w:t>
      </w:r>
      <w:r>
        <w:rPr>
          <w:sz w:val="24"/>
          <w:szCs w:val="24"/>
        </w:rPr>
        <w:t>Static type checking is a primary task of the semantic analysis carried out by a compiler.</w:t>
      </w:r>
    </w:p>
    <w:p w14:paraId="7E61D54C" w14:textId="77777777" w:rsidR="0070134C" w:rsidRDefault="0070134C">
      <w:pPr>
        <w:spacing w:before="6" w:line="120" w:lineRule="exact"/>
        <w:rPr>
          <w:sz w:val="13"/>
          <w:szCs w:val="13"/>
        </w:rPr>
      </w:pPr>
    </w:p>
    <w:p w14:paraId="0A40AE7D" w14:textId="77777777" w:rsidR="0070134C" w:rsidRDefault="00000000">
      <w:pPr>
        <w:spacing w:line="357" w:lineRule="auto"/>
        <w:ind w:left="840" w:right="71" w:hanging="360"/>
        <w:rPr>
          <w:sz w:val="24"/>
          <w:szCs w:val="24"/>
        </w:rPr>
      </w:pPr>
      <w:r>
        <w:rPr>
          <w:rFonts w:ascii="Arial Unicode MS" w:eastAsia="Arial Unicode MS" w:hAnsi="Arial Unicode MS" w:cs="Arial Unicode MS"/>
          <w:sz w:val="24"/>
          <w:szCs w:val="24"/>
        </w:rPr>
        <w:t xml:space="preserve"> </w:t>
      </w:r>
      <w:r>
        <w:rPr>
          <w:sz w:val="24"/>
          <w:szCs w:val="24"/>
        </w:rPr>
        <w:t>If type rules are enforced strongly (that is, generally allowing only those automatic type conversions which do not lose information), the process is called strongly typed, if not, weakly typed.</w:t>
      </w:r>
    </w:p>
    <w:p w14:paraId="6E7297D9" w14:textId="77777777" w:rsidR="0070134C" w:rsidRDefault="0070134C">
      <w:pPr>
        <w:spacing w:before="7" w:line="280" w:lineRule="exact"/>
        <w:rPr>
          <w:sz w:val="28"/>
          <w:szCs w:val="28"/>
        </w:rPr>
      </w:pPr>
    </w:p>
    <w:p w14:paraId="3D3840A4" w14:textId="77777777" w:rsidR="0070134C" w:rsidRDefault="00000000">
      <w:pPr>
        <w:ind w:left="118"/>
        <w:rPr>
          <w:sz w:val="24"/>
          <w:szCs w:val="24"/>
        </w:rPr>
      </w:pPr>
      <w:r>
        <w:rPr>
          <w:w w:val="97"/>
          <w:sz w:val="24"/>
          <w:szCs w:val="24"/>
        </w:rPr>
        <w:t>3.</w:t>
      </w:r>
      <w:r>
        <w:rPr>
          <w:sz w:val="24"/>
          <w:szCs w:val="24"/>
        </w:rPr>
        <w:t xml:space="preserve"> </w:t>
      </w:r>
      <w:r>
        <w:rPr>
          <w:b/>
          <w:sz w:val="24"/>
          <w:szCs w:val="24"/>
        </w:rPr>
        <w:t xml:space="preserve">Uniqueness </w:t>
      </w:r>
      <w:proofErr w:type="gramStart"/>
      <w:r>
        <w:rPr>
          <w:b/>
          <w:sz w:val="24"/>
          <w:szCs w:val="24"/>
        </w:rPr>
        <w:t xml:space="preserve">checking </w:t>
      </w:r>
      <w:r>
        <w:rPr>
          <w:sz w:val="24"/>
          <w:szCs w:val="24"/>
        </w:rPr>
        <w:t>:</w:t>
      </w:r>
      <w:proofErr w:type="gramEnd"/>
      <w:r>
        <w:rPr>
          <w:sz w:val="24"/>
          <w:szCs w:val="24"/>
        </w:rPr>
        <w:t xml:space="preserve"> Whether a variable name is unique or not, in the its scope.</w:t>
      </w:r>
    </w:p>
    <w:p w14:paraId="3214A121" w14:textId="77777777" w:rsidR="0070134C" w:rsidRDefault="0070134C">
      <w:pPr>
        <w:spacing w:line="200" w:lineRule="exact"/>
      </w:pPr>
    </w:p>
    <w:p w14:paraId="5C7648C0" w14:textId="77777777" w:rsidR="0070134C" w:rsidRDefault="0070134C">
      <w:pPr>
        <w:spacing w:before="1" w:line="220" w:lineRule="exact"/>
        <w:rPr>
          <w:sz w:val="22"/>
          <w:szCs w:val="22"/>
        </w:rPr>
      </w:pPr>
    </w:p>
    <w:p w14:paraId="40D1DED1" w14:textId="77777777" w:rsidR="0070134C" w:rsidRDefault="00000000">
      <w:pPr>
        <w:spacing w:line="359" w:lineRule="auto"/>
        <w:ind w:left="120" w:right="1193"/>
        <w:rPr>
          <w:sz w:val="24"/>
          <w:szCs w:val="24"/>
        </w:rPr>
      </w:pPr>
      <w:r>
        <w:rPr>
          <w:w w:val="97"/>
          <w:sz w:val="24"/>
          <w:szCs w:val="24"/>
        </w:rPr>
        <w:t>4.</w:t>
      </w:r>
      <w:r>
        <w:rPr>
          <w:sz w:val="24"/>
          <w:szCs w:val="24"/>
        </w:rPr>
        <w:t xml:space="preserve"> </w:t>
      </w:r>
      <w:r>
        <w:rPr>
          <w:b/>
          <w:sz w:val="24"/>
          <w:szCs w:val="24"/>
        </w:rPr>
        <w:t xml:space="preserve">Type </w:t>
      </w:r>
      <w:proofErr w:type="gramStart"/>
      <w:r>
        <w:rPr>
          <w:b/>
          <w:sz w:val="24"/>
          <w:szCs w:val="24"/>
        </w:rPr>
        <w:t xml:space="preserve">coercion </w:t>
      </w:r>
      <w:r>
        <w:rPr>
          <w:sz w:val="24"/>
          <w:szCs w:val="24"/>
        </w:rPr>
        <w:t>:</w:t>
      </w:r>
      <w:proofErr w:type="gramEnd"/>
      <w:r>
        <w:rPr>
          <w:sz w:val="24"/>
          <w:szCs w:val="24"/>
        </w:rPr>
        <w:t xml:space="preserve"> If some kind of mixing of types is allowed. Done in languages which are not strongly typed. This can be done dynamically as well as statically.</w:t>
      </w:r>
    </w:p>
    <w:p w14:paraId="4E5DD570" w14:textId="77777777" w:rsidR="0070134C" w:rsidRDefault="0070134C">
      <w:pPr>
        <w:spacing w:before="8" w:line="280" w:lineRule="exact"/>
        <w:rPr>
          <w:sz w:val="28"/>
          <w:szCs w:val="28"/>
        </w:rPr>
      </w:pPr>
    </w:p>
    <w:p w14:paraId="00D1F78B" w14:textId="77777777" w:rsidR="0070134C" w:rsidRDefault="00000000">
      <w:pPr>
        <w:spacing w:line="359" w:lineRule="auto"/>
        <w:ind w:left="120" w:right="1073"/>
        <w:rPr>
          <w:sz w:val="24"/>
          <w:szCs w:val="24"/>
        </w:rPr>
        <w:sectPr w:rsidR="0070134C" w:rsidSect="00221C3D">
          <w:pgSz w:w="12240" w:h="15840"/>
          <w:pgMar w:top="1100" w:right="340" w:bottom="280" w:left="1320" w:header="608" w:footer="1005" w:gutter="0"/>
          <w:cols w:space="720"/>
        </w:sectPr>
      </w:pPr>
      <w:r>
        <w:rPr>
          <w:w w:val="97"/>
          <w:sz w:val="24"/>
          <w:szCs w:val="24"/>
        </w:rPr>
        <w:t>5.</w:t>
      </w:r>
      <w:r>
        <w:rPr>
          <w:sz w:val="24"/>
          <w:szCs w:val="24"/>
        </w:rPr>
        <w:t xml:space="preserve"> </w:t>
      </w:r>
      <w:r>
        <w:rPr>
          <w:b/>
          <w:sz w:val="24"/>
          <w:szCs w:val="24"/>
        </w:rPr>
        <w:t xml:space="preserve">Name </w:t>
      </w:r>
      <w:proofErr w:type="gramStart"/>
      <w:r>
        <w:rPr>
          <w:b/>
          <w:sz w:val="24"/>
          <w:szCs w:val="24"/>
        </w:rPr>
        <w:t xml:space="preserve">Checks </w:t>
      </w:r>
      <w:r>
        <w:rPr>
          <w:sz w:val="24"/>
          <w:szCs w:val="24"/>
        </w:rPr>
        <w:t>:</w:t>
      </w:r>
      <w:proofErr w:type="gramEnd"/>
      <w:r>
        <w:rPr>
          <w:sz w:val="24"/>
          <w:szCs w:val="24"/>
        </w:rPr>
        <w:t xml:space="preserve"> Check whether any variable has a name which is not allowed. Ex. Name is same as an </w:t>
      </w:r>
      <w:proofErr w:type="gramStart"/>
      <w:r>
        <w:rPr>
          <w:sz w:val="24"/>
          <w:szCs w:val="24"/>
        </w:rPr>
        <w:t>identifier( Ex.</w:t>
      </w:r>
      <w:proofErr w:type="gramEnd"/>
      <w:r>
        <w:rPr>
          <w:sz w:val="24"/>
          <w:szCs w:val="24"/>
        </w:rPr>
        <w:t xml:space="preserve"> int in java).</w:t>
      </w:r>
    </w:p>
    <w:p w14:paraId="12123869" w14:textId="77777777" w:rsidR="0070134C" w:rsidRDefault="0070134C">
      <w:pPr>
        <w:spacing w:before="20" w:line="260" w:lineRule="exact"/>
        <w:rPr>
          <w:sz w:val="26"/>
          <w:szCs w:val="26"/>
        </w:rPr>
      </w:pPr>
    </w:p>
    <w:p w14:paraId="600ACE5D" w14:textId="77777777" w:rsidR="0070134C" w:rsidRDefault="00000000">
      <w:pPr>
        <w:spacing w:before="27" w:line="359" w:lineRule="auto"/>
        <w:ind w:left="820" w:right="70" w:hanging="360"/>
        <w:jc w:val="both"/>
        <w:rPr>
          <w:sz w:val="24"/>
          <w:szCs w:val="24"/>
        </w:rPr>
      </w:pPr>
      <w:r>
        <w:rPr>
          <w:rFonts w:ascii="Arial Unicode MS" w:eastAsia="Arial Unicode MS" w:hAnsi="Arial Unicode MS" w:cs="Arial Unicode MS"/>
          <w:sz w:val="24"/>
          <w:szCs w:val="24"/>
        </w:rPr>
        <w:t xml:space="preserve"> </w:t>
      </w:r>
      <w:r>
        <w:rPr>
          <w:sz w:val="24"/>
          <w:szCs w:val="24"/>
        </w:rPr>
        <w:t>A parser has its own limitations in catching program errors related to semantics, something that is deeper than syntax analysis.</w:t>
      </w:r>
    </w:p>
    <w:p w14:paraId="199BB04C" w14:textId="77777777" w:rsidR="0070134C" w:rsidRDefault="00000000">
      <w:pPr>
        <w:spacing w:before="1" w:line="359" w:lineRule="auto"/>
        <w:ind w:left="820" w:right="84" w:hanging="360"/>
        <w:jc w:val="both"/>
        <w:rPr>
          <w:sz w:val="24"/>
          <w:szCs w:val="24"/>
        </w:rPr>
      </w:pPr>
      <w:r>
        <w:rPr>
          <w:rFonts w:ascii="Arial Unicode MS" w:eastAsia="Arial Unicode MS" w:hAnsi="Arial Unicode MS" w:cs="Arial Unicode MS"/>
          <w:sz w:val="24"/>
          <w:szCs w:val="24"/>
        </w:rPr>
        <w:t xml:space="preserve"> </w:t>
      </w:r>
      <w:proofErr w:type="gramStart"/>
      <w:r>
        <w:rPr>
          <w:sz w:val="24"/>
          <w:szCs w:val="24"/>
        </w:rPr>
        <w:t>Typical  features</w:t>
      </w:r>
      <w:proofErr w:type="gramEnd"/>
      <w:r>
        <w:rPr>
          <w:sz w:val="24"/>
          <w:szCs w:val="24"/>
        </w:rPr>
        <w:t xml:space="preserve">  of  semantic  analysis  cannot  be  modeled  using  context  free  grammar formalism.</w:t>
      </w:r>
    </w:p>
    <w:p w14:paraId="04C721FD" w14:textId="77777777" w:rsidR="0070134C" w:rsidRDefault="00000000">
      <w:pPr>
        <w:spacing w:before="1" w:line="359" w:lineRule="auto"/>
        <w:ind w:left="820" w:right="79" w:hanging="360"/>
        <w:jc w:val="both"/>
        <w:rPr>
          <w:sz w:val="24"/>
          <w:szCs w:val="24"/>
        </w:rPr>
      </w:pPr>
      <w:r>
        <w:rPr>
          <w:rFonts w:ascii="Arial Unicode MS" w:eastAsia="Arial Unicode MS" w:hAnsi="Arial Unicode MS" w:cs="Arial Unicode MS"/>
          <w:sz w:val="24"/>
          <w:szCs w:val="24"/>
        </w:rPr>
        <w:t xml:space="preserve"> </w:t>
      </w:r>
      <w:r>
        <w:rPr>
          <w:sz w:val="24"/>
          <w:szCs w:val="24"/>
        </w:rPr>
        <w:t>If one tries to incorporate those features in the definition of a language then that language doesn't remain context free anymore</w:t>
      </w:r>
      <w:r>
        <w:rPr>
          <w:b/>
          <w:sz w:val="24"/>
          <w:szCs w:val="24"/>
        </w:rPr>
        <w:t>.</w:t>
      </w:r>
    </w:p>
    <w:p w14:paraId="666F9A3C" w14:textId="77777777" w:rsidR="0070134C" w:rsidRDefault="00000000">
      <w:pPr>
        <w:spacing w:before="1" w:line="359" w:lineRule="auto"/>
        <w:ind w:left="820" w:right="91" w:hanging="360"/>
        <w:jc w:val="both"/>
        <w:rPr>
          <w:sz w:val="24"/>
          <w:szCs w:val="24"/>
        </w:rPr>
      </w:pPr>
      <w:r>
        <w:rPr>
          <w:rFonts w:ascii="Arial Unicode MS" w:eastAsia="Arial Unicode MS" w:hAnsi="Arial Unicode MS" w:cs="Arial Unicode MS"/>
          <w:sz w:val="24"/>
          <w:szCs w:val="24"/>
        </w:rPr>
        <w:t xml:space="preserve"> </w:t>
      </w:r>
      <w:proofErr w:type="gramStart"/>
      <w:r>
        <w:rPr>
          <w:sz w:val="24"/>
          <w:szCs w:val="24"/>
        </w:rPr>
        <w:t>These  are</w:t>
      </w:r>
      <w:proofErr w:type="gramEnd"/>
      <w:r>
        <w:rPr>
          <w:sz w:val="24"/>
          <w:szCs w:val="24"/>
        </w:rPr>
        <w:t xml:space="preserve"> a couple  of  examples which tell us that typically what a compiler has  to do beyond syntax analysis.</w:t>
      </w:r>
    </w:p>
    <w:p w14:paraId="627CD9E5" w14:textId="77777777" w:rsidR="0070134C" w:rsidRDefault="00000000">
      <w:pPr>
        <w:spacing w:before="2" w:line="360" w:lineRule="auto"/>
        <w:ind w:left="820" w:right="78" w:hanging="360"/>
        <w:jc w:val="both"/>
        <w:rPr>
          <w:sz w:val="24"/>
          <w:szCs w:val="24"/>
        </w:rPr>
      </w:pPr>
      <w:r>
        <w:pict w14:anchorId="1F21998E">
          <v:group id="_x0000_s2106" style="position:absolute;left:0;text-align:left;margin-left:493pt;margin-top:21.1pt;width:0;height:14.15pt;z-index:-251662848;mso-position-horizontal-relative:page" coordorigin="9860,422" coordsize="0,283">
            <v:shape id="_x0000_s2107" style="position:absolute;left:9860;top:422;width:0;height:283" coordorigin="9860,422" coordsize="0,283" path="m9860,422r,283e" filled="f" strokecolor="#d4ede1" strokeweight="3pt">
              <v:path arrowok="t"/>
            </v:shape>
            <w10:wrap anchorx="page"/>
          </v:group>
        </w:pict>
      </w:r>
      <w:r>
        <w:rPr>
          <w:rFonts w:ascii="Arial Unicode MS" w:eastAsia="Arial Unicode MS" w:hAnsi="Arial Unicode MS" w:cs="Arial Unicode MS"/>
          <w:sz w:val="24"/>
          <w:szCs w:val="24"/>
        </w:rPr>
        <w:t xml:space="preserve"> </w:t>
      </w:r>
      <w:r>
        <w:rPr>
          <w:sz w:val="24"/>
          <w:szCs w:val="24"/>
        </w:rPr>
        <w:t xml:space="preserve">An identifier </w:t>
      </w:r>
      <w:r>
        <w:rPr>
          <w:b/>
          <w:sz w:val="24"/>
          <w:szCs w:val="24"/>
        </w:rPr>
        <w:t xml:space="preserve">x </w:t>
      </w:r>
      <w:r>
        <w:rPr>
          <w:sz w:val="24"/>
          <w:szCs w:val="24"/>
        </w:rPr>
        <w:t xml:space="preserve">can be declared in two separate functions in the program, once of the type int and then of the </w:t>
      </w:r>
      <w:proofErr w:type="gramStart"/>
      <w:r>
        <w:rPr>
          <w:sz w:val="24"/>
          <w:szCs w:val="24"/>
        </w:rPr>
        <w:t>type</w:t>
      </w:r>
      <w:proofErr w:type="gramEnd"/>
      <w:r>
        <w:rPr>
          <w:sz w:val="24"/>
          <w:szCs w:val="24"/>
        </w:rPr>
        <w:t xml:space="preserve"> char. Hence the same identifier will have to be bound to these two different properties in the two different contexts.</w:t>
      </w:r>
    </w:p>
    <w:p w14:paraId="6AC007D2" w14:textId="77777777" w:rsidR="0070134C" w:rsidRDefault="00000000">
      <w:pPr>
        <w:spacing w:before="58"/>
        <w:ind w:left="100" w:right="7168"/>
        <w:jc w:val="both"/>
        <w:rPr>
          <w:sz w:val="32"/>
          <w:szCs w:val="32"/>
        </w:rPr>
      </w:pPr>
      <w:r>
        <w:rPr>
          <w:b/>
          <w:w w:val="99"/>
          <w:sz w:val="32"/>
          <w:szCs w:val="32"/>
        </w:rPr>
        <w:t>Semantic</w:t>
      </w:r>
      <w:r>
        <w:rPr>
          <w:b/>
          <w:sz w:val="32"/>
          <w:szCs w:val="32"/>
        </w:rPr>
        <w:t xml:space="preserve"> </w:t>
      </w:r>
      <w:r>
        <w:rPr>
          <w:b/>
          <w:w w:val="99"/>
          <w:sz w:val="32"/>
          <w:szCs w:val="32"/>
        </w:rPr>
        <w:t>Errors</w:t>
      </w:r>
    </w:p>
    <w:p w14:paraId="63F8F720" w14:textId="77777777" w:rsidR="0070134C" w:rsidRDefault="0070134C">
      <w:pPr>
        <w:spacing w:before="5" w:line="100" w:lineRule="exact"/>
        <w:rPr>
          <w:sz w:val="10"/>
          <w:szCs w:val="10"/>
        </w:rPr>
      </w:pPr>
    </w:p>
    <w:p w14:paraId="612D7FC8" w14:textId="77777777" w:rsidR="0070134C" w:rsidRDefault="00000000">
      <w:pPr>
        <w:spacing w:line="294" w:lineRule="auto"/>
        <w:ind w:left="148" w:right="136"/>
        <w:rPr>
          <w:sz w:val="24"/>
          <w:szCs w:val="24"/>
        </w:rPr>
      </w:pPr>
      <w:proofErr w:type="gramStart"/>
      <w:r>
        <w:rPr>
          <w:sz w:val="24"/>
          <w:szCs w:val="24"/>
        </w:rPr>
        <w:t>We  have</w:t>
      </w:r>
      <w:proofErr w:type="gramEnd"/>
      <w:r>
        <w:rPr>
          <w:sz w:val="24"/>
          <w:szCs w:val="24"/>
        </w:rPr>
        <w:t xml:space="preserve">  mentioned  some  of  the  semantics  errors  that  the  semantic  analyzer  is  expected  to recognize:</w:t>
      </w:r>
    </w:p>
    <w:p w14:paraId="298C10D9" w14:textId="77777777" w:rsidR="0070134C" w:rsidRDefault="0070134C">
      <w:pPr>
        <w:spacing w:before="16" w:line="260" w:lineRule="exact"/>
        <w:rPr>
          <w:sz w:val="26"/>
          <w:szCs w:val="26"/>
        </w:rPr>
      </w:pPr>
    </w:p>
    <w:p w14:paraId="7D6F0B9A" w14:textId="77777777" w:rsidR="0070134C" w:rsidRDefault="00000000">
      <w:pPr>
        <w:ind w:left="458"/>
        <w:rPr>
          <w:sz w:val="24"/>
          <w:szCs w:val="24"/>
        </w:rPr>
      </w:pPr>
      <w:r>
        <w:rPr>
          <w:rFonts w:ascii="Arial Unicode MS" w:eastAsia="Arial Unicode MS" w:hAnsi="Arial Unicode MS" w:cs="Arial Unicode MS"/>
          <w:w w:val="97"/>
        </w:rPr>
        <w:t></w:t>
      </w:r>
      <w:r>
        <w:rPr>
          <w:rFonts w:ascii="Arial Unicode MS" w:eastAsia="Arial Unicode MS" w:hAnsi="Arial Unicode MS" w:cs="Arial Unicode MS"/>
        </w:rPr>
        <w:t xml:space="preserve">   </w:t>
      </w:r>
      <w:r>
        <w:rPr>
          <w:sz w:val="24"/>
          <w:szCs w:val="24"/>
        </w:rPr>
        <w:t>Type mismatch</w:t>
      </w:r>
    </w:p>
    <w:p w14:paraId="281D0AAF" w14:textId="77777777" w:rsidR="0070134C" w:rsidRDefault="0070134C">
      <w:pPr>
        <w:spacing w:before="7" w:line="120" w:lineRule="exact"/>
        <w:rPr>
          <w:sz w:val="13"/>
          <w:szCs w:val="13"/>
        </w:rPr>
      </w:pPr>
    </w:p>
    <w:p w14:paraId="7D2F993D" w14:textId="77777777" w:rsidR="0070134C" w:rsidRDefault="00000000">
      <w:pPr>
        <w:ind w:left="458"/>
        <w:rPr>
          <w:sz w:val="24"/>
          <w:szCs w:val="24"/>
        </w:rPr>
      </w:pPr>
      <w:r>
        <w:rPr>
          <w:rFonts w:ascii="Arial Unicode MS" w:eastAsia="Arial Unicode MS" w:hAnsi="Arial Unicode MS" w:cs="Arial Unicode MS"/>
          <w:w w:val="97"/>
        </w:rPr>
        <w:t></w:t>
      </w:r>
      <w:r>
        <w:rPr>
          <w:rFonts w:ascii="Arial Unicode MS" w:eastAsia="Arial Unicode MS" w:hAnsi="Arial Unicode MS" w:cs="Arial Unicode MS"/>
        </w:rPr>
        <w:t xml:space="preserve">   </w:t>
      </w:r>
      <w:r>
        <w:rPr>
          <w:sz w:val="24"/>
          <w:szCs w:val="24"/>
        </w:rPr>
        <w:t>Undeclared variable</w:t>
      </w:r>
    </w:p>
    <w:p w14:paraId="2616A5CF" w14:textId="77777777" w:rsidR="0070134C" w:rsidRDefault="0070134C">
      <w:pPr>
        <w:spacing w:line="120" w:lineRule="exact"/>
        <w:rPr>
          <w:sz w:val="13"/>
          <w:szCs w:val="13"/>
        </w:rPr>
      </w:pPr>
    </w:p>
    <w:p w14:paraId="4DE3B85C" w14:textId="77777777" w:rsidR="0070134C" w:rsidRDefault="00000000">
      <w:pPr>
        <w:ind w:left="458"/>
        <w:rPr>
          <w:sz w:val="24"/>
          <w:szCs w:val="24"/>
        </w:rPr>
      </w:pPr>
      <w:r>
        <w:rPr>
          <w:rFonts w:ascii="Arial Unicode MS" w:eastAsia="Arial Unicode MS" w:hAnsi="Arial Unicode MS" w:cs="Arial Unicode MS"/>
          <w:w w:val="97"/>
        </w:rPr>
        <w:t></w:t>
      </w:r>
      <w:r>
        <w:rPr>
          <w:rFonts w:ascii="Arial Unicode MS" w:eastAsia="Arial Unicode MS" w:hAnsi="Arial Unicode MS" w:cs="Arial Unicode MS"/>
        </w:rPr>
        <w:t xml:space="preserve">   </w:t>
      </w:r>
      <w:r>
        <w:rPr>
          <w:sz w:val="24"/>
          <w:szCs w:val="24"/>
        </w:rPr>
        <w:t>Reserved identifier misuse.</w:t>
      </w:r>
    </w:p>
    <w:p w14:paraId="34248A2C" w14:textId="77777777" w:rsidR="0070134C" w:rsidRDefault="0070134C">
      <w:pPr>
        <w:spacing w:before="4" w:line="120" w:lineRule="exact"/>
        <w:rPr>
          <w:sz w:val="13"/>
          <w:szCs w:val="13"/>
        </w:rPr>
      </w:pPr>
    </w:p>
    <w:p w14:paraId="78D59146" w14:textId="77777777" w:rsidR="0070134C" w:rsidRDefault="00000000">
      <w:pPr>
        <w:ind w:left="458"/>
        <w:rPr>
          <w:sz w:val="24"/>
          <w:szCs w:val="24"/>
        </w:rPr>
      </w:pPr>
      <w:r>
        <w:rPr>
          <w:rFonts w:ascii="Arial Unicode MS" w:eastAsia="Arial Unicode MS" w:hAnsi="Arial Unicode MS" w:cs="Arial Unicode MS"/>
          <w:w w:val="97"/>
        </w:rPr>
        <w:t></w:t>
      </w:r>
      <w:r>
        <w:rPr>
          <w:rFonts w:ascii="Arial Unicode MS" w:eastAsia="Arial Unicode MS" w:hAnsi="Arial Unicode MS" w:cs="Arial Unicode MS"/>
        </w:rPr>
        <w:t xml:space="preserve">   </w:t>
      </w:r>
      <w:r>
        <w:rPr>
          <w:sz w:val="24"/>
          <w:szCs w:val="24"/>
        </w:rPr>
        <w:t>Multiple declaration of variable in a scope.</w:t>
      </w:r>
    </w:p>
    <w:p w14:paraId="34331BB9" w14:textId="77777777" w:rsidR="0070134C" w:rsidRDefault="0070134C">
      <w:pPr>
        <w:spacing w:before="7" w:line="120" w:lineRule="exact"/>
        <w:rPr>
          <w:sz w:val="13"/>
          <w:szCs w:val="13"/>
        </w:rPr>
      </w:pPr>
    </w:p>
    <w:p w14:paraId="27BB5443" w14:textId="77777777" w:rsidR="0070134C" w:rsidRDefault="00000000">
      <w:pPr>
        <w:ind w:left="458"/>
        <w:rPr>
          <w:sz w:val="24"/>
          <w:szCs w:val="24"/>
        </w:rPr>
      </w:pPr>
      <w:r>
        <w:rPr>
          <w:rFonts w:ascii="Arial Unicode MS" w:eastAsia="Arial Unicode MS" w:hAnsi="Arial Unicode MS" w:cs="Arial Unicode MS"/>
          <w:w w:val="97"/>
        </w:rPr>
        <w:t></w:t>
      </w:r>
      <w:r>
        <w:rPr>
          <w:rFonts w:ascii="Arial Unicode MS" w:eastAsia="Arial Unicode MS" w:hAnsi="Arial Unicode MS" w:cs="Arial Unicode MS"/>
        </w:rPr>
        <w:t xml:space="preserve">   </w:t>
      </w:r>
      <w:r>
        <w:rPr>
          <w:sz w:val="24"/>
          <w:szCs w:val="24"/>
        </w:rPr>
        <w:t xml:space="preserve">Accessing an </w:t>
      </w:r>
      <w:proofErr w:type="gramStart"/>
      <w:r>
        <w:rPr>
          <w:sz w:val="24"/>
          <w:szCs w:val="24"/>
        </w:rPr>
        <w:t>out of scope</w:t>
      </w:r>
      <w:proofErr w:type="gramEnd"/>
      <w:r>
        <w:rPr>
          <w:sz w:val="24"/>
          <w:szCs w:val="24"/>
        </w:rPr>
        <w:t xml:space="preserve"> variable.</w:t>
      </w:r>
    </w:p>
    <w:p w14:paraId="589C4FD3" w14:textId="77777777" w:rsidR="0070134C" w:rsidRDefault="0070134C">
      <w:pPr>
        <w:spacing w:before="4" w:line="120" w:lineRule="exact"/>
        <w:rPr>
          <w:sz w:val="13"/>
          <w:szCs w:val="13"/>
        </w:rPr>
      </w:pPr>
    </w:p>
    <w:p w14:paraId="7FAF4869" w14:textId="77777777" w:rsidR="0070134C" w:rsidRDefault="00000000">
      <w:pPr>
        <w:ind w:left="458"/>
        <w:rPr>
          <w:sz w:val="24"/>
          <w:szCs w:val="24"/>
        </w:rPr>
      </w:pPr>
      <w:r>
        <w:rPr>
          <w:rFonts w:ascii="Arial Unicode MS" w:eastAsia="Arial Unicode MS" w:hAnsi="Arial Unicode MS" w:cs="Arial Unicode MS"/>
          <w:w w:val="97"/>
        </w:rPr>
        <w:t></w:t>
      </w:r>
      <w:r>
        <w:rPr>
          <w:rFonts w:ascii="Arial Unicode MS" w:eastAsia="Arial Unicode MS" w:hAnsi="Arial Unicode MS" w:cs="Arial Unicode MS"/>
        </w:rPr>
        <w:t xml:space="preserve">   </w:t>
      </w:r>
      <w:r>
        <w:rPr>
          <w:sz w:val="24"/>
          <w:szCs w:val="24"/>
        </w:rPr>
        <w:t>Actual and formal parameter mismatch.</w:t>
      </w:r>
    </w:p>
    <w:p w14:paraId="0279E088" w14:textId="77777777" w:rsidR="0070134C" w:rsidRDefault="00000000">
      <w:pPr>
        <w:spacing w:before="81"/>
        <w:ind w:left="100" w:right="6540"/>
        <w:jc w:val="both"/>
        <w:rPr>
          <w:sz w:val="24"/>
          <w:szCs w:val="24"/>
        </w:rPr>
      </w:pPr>
      <w:r>
        <w:rPr>
          <w:b/>
          <w:sz w:val="24"/>
          <w:szCs w:val="24"/>
        </w:rPr>
        <w:t>Syntax Directed Translation</w:t>
      </w:r>
    </w:p>
    <w:p w14:paraId="18A7629A" w14:textId="77777777" w:rsidR="0070134C" w:rsidRDefault="0070134C">
      <w:pPr>
        <w:spacing w:before="10" w:line="120" w:lineRule="exact"/>
        <w:rPr>
          <w:sz w:val="12"/>
          <w:szCs w:val="12"/>
        </w:rPr>
      </w:pPr>
    </w:p>
    <w:p w14:paraId="687E7354" w14:textId="77777777" w:rsidR="0070134C" w:rsidRDefault="00000000">
      <w:pPr>
        <w:spacing w:line="360" w:lineRule="auto"/>
        <w:ind w:left="100" w:right="71"/>
        <w:jc w:val="both"/>
        <w:rPr>
          <w:sz w:val="24"/>
          <w:szCs w:val="24"/>
        </w:rPr>
      </w:pPr>
      <w:r>
        <w:rPr>
          <w:sz w:val="24"/>
          <w:szCs w:val="24"/>
        </w:rPr>
        <w:t xml:space="preserve">The Principle of Syntax Directed Translation states that the meaning of an input sentence is related to its syntactic structure, i.e., to its Parse-Tree. By Syntax Directed Translations we indicate those formalisms for specifying translations for programming language constructs guided by context- free </w:t>
      </w:r>
      <w:proofErr w:type="gramStart"/>
      <w:r>
        <w:rPr>
          <w:sz w:val="24"/>
          <w:szCs w:val="24"/>
        </w:rPr>
        <w:t>grammars</w:t>
      </w:r>
      <w:proofErr w:type="gramEnd"/>
      <w:r>
        <w:rPr>
          <w:sz w:val="24"/>
          <w:szCs w:val="24"/>
        </w:rPr>
        <w:t>.</w:t>
      </w:r>
    </w:p>
    <w:p w14:paraId="561B5600" w14:textId="77777777" w:rsidR="0070134C" w:rsidRDefault="00000000">
      <w:pPr>
        <w:spacing w:before="3"/>
        <w:ind w:left="100" w:right="394"/>
        <w:jc w:val="both"/>
        <w:rPr>
          <w:sz w:val="24"/>
          <w:szCs w:val="24"/>
        </w:rPr>
      </w:pPr>
      <w:r>
        <w:rPr>
          <w:sz w:val="24"/>
          <w:szCs w:val="24"/>
        </w:rPr>
        <w:t xml:space="preserve">– </w:t>
      </w:r>
      <w:r>
        <w:rPr>
          <w:b/>
          <w:sz w:val="24"/>
          <w:szCs w:val="24"/>
        </w:rPr>
        <w:t>We associate Attributes to the grammar symbols representing the language constructs.</w:t>
      </w:r>
    </w:p>
    <w:p w14:paraId="71BF1AD5" w14:textId="77777777" w:rsidR="0070134C" w:rsidRDefault="0070134C">
      <w:pPr>
        <w:spacing w:before="1" w:line="140" w:lineRule="exact"/>
        <w:rPr>
          <w:sz w:val="15"/>
          <w:szCs w:val="15"/>
        </w:rPr>
      </w:pPr>
    </w:p>
    <w:p w14:paraId="4B755F9B" w14:textId="77777777" w:rsidR="0070134C" w:rsidRDefault="00000000">
      <w:pPr>
        <w:spacing w:line="350" w:lineRule="auto"/>
        <w:ind w:left="100" w:right="89"/>
        <w:rPr>
          <w:sz w:val="24"/>
          <w:szCs w:val="24"/>
        </w:rPr>
      </w:pPr>
      <w:r>
        <w:rPr>
          <w:b/>
          <w:w w:val="97"/>
          <w:sz w:val="24"/>
          <w:szCs w:val="24"/>
        </w:rPr>
        <w:t>–</w:t>
      </w:r>
      <w:r>
        <w:rPr>
          <w:b/>
          <w:sz w:val="24"/>
          <w:szCs w:val="24"/>
        </w:rPr>
        <w:t xml:space="preserve">   </w:t>
      </w:r>
      <w:proofErr w:type="gramStart"/>
      <w:r>
        <w:rPr>
          <w:b/>
          <w:sz w:val="24"/>
          <w:szCs w:val="24"/>
        </w:rPr>
        <w:t>Values  for</w:t>
      </w:r>
      <w:proofErr w:type="gramEnd"/>
      <w:r>
        <w:rPr>
          <w:b/>
          <w:sz w:val="24"/>
          <w:szCs w:val="24"/>
        </w:rPr>
        <w:t xml:space="preserve">  attributes   are   computed  by  Semantic  Rules  associated  with  grammar productions</w:t>
      </w:r>
      <w:r>
        <w:rPr>
          <w:sz w:val="24"/>
          <w:szCs w:val="24"/>
        </w:rPr>
        <w:t>.</w:t>
      </w:r>
    </w:p>
    <w:p w14:paraId="70E18B75" w14:textId="77777777" w:rsidR="0070134C" w:rsidRDefault="00000000">
      <w:pPr>
        <w:spacing w:before="14"/>
        <w:ind w:left="100" w:right="6047"/>
        <w:jc w:val="both"/>
        <w:rPr>
          <w:sz w:val="24"/>
          <w:szCs w:val="24"/>
        </w:rPr>
      </w:pPr>
      <w:r>
        <w:rPr>
          <w:sz w:val="24"/>
          <w:szCs w:val="24"/>
        </w:rPr>
        <w:t>Evaluation of Semantic Rules may:</w:t>
      </w:r>
    </w:p>
    <w:p w14:paraId="17AFF2A7" w14:textId="77777777" w:rsidR="0070134C" w:rsidRDefault="0070134C">
      <w:pPr>
        <w:spacing w:before="7" w:line="120" w:lineRule="exact"/>
        <w:rPr>
          <w:sz w:val="13"/>
          <w:szCs w:val="13"/>
        </w:rPr>
      </w:pPr>
    </w:p>
    <w:p w14:paraId="53FCC0EA" w14:textId="77777777" w:rsidR="0070134C" w:rsidRDefault="00000000">
      <w:pPr>
        <w:ind w:left="818"/>
        <w:rPr>
          <w:sz w:val="24"/>
          <w:szCs w:val="24"/>
        </w:rPr>
      </w:pPr>
      <w:r>
        <w:rPr>
          <w:w w:val="97"/>
          <w:sz w:val="24"/>
          <w:szCs w:val="24"/>
        </w:rPr>
        <w:t>–</w:t>
      </w:r>
      <w:r>
        <w:rPr>
          <w:sz w:val="24"/>
          <w:szCs w:val="24"/>
        </w:rPr>
        <w:t xml:space="preserve"> Generate </w:t>
      </w:r>
      <w:proofErr w:type="gramStart"/>
      <w:r>
        <w:rPr>
          <w:sz w:val="24"/>
          <w:szCs w:val="24"/>
        </w:rPr>
        <w:t>Code;</w:t>
      </w:r>
      <w:proofErr w:type="gramEnd"/>
    </w:p>
    <w:p w14:paraId="2281BF74" w14:textId="77777777" w:rsidR="0070134C" w:rsidRDefault="0070134C">
      <w:pPr>
        <w:spacing w:before="9" w:line="120" w:lineRule="exact"/>
        <w:rPr>
          <w:sz w:val="13"/>
          <w:szCs w:val="13"/>
        </w:rPr>
      </w:pPr>
    </w:p>
    <w:p w14:paraId="669A94F0" w14:textId="77777777" w:rsidR="0070134C" w:rsidRDefault="00000000">
      <w:pPr>
        <w:ind w:left="818"/>
        <w:rPr>
          <w:sz w:val="24"/>
          <w:szCs w:val="24"/>
        </w:rPr>
        <w:sectPr w:rsidR="0070134C" w:rsidSect="00221C3D">
          <w:pgSz w:w="12240" w:h="15840"/>
          <w:pgMar w:top="1100" w:right="1320" w:bottom="280" w:left="1340" w:header="608" w:footer="1005" w:gutter="0"/>
          <w:cols w:space="720"/>
        </w:sectPr>
      </w:pPr>
      <w:r>
        <w:rPr>
          <w:w w:val="97"/>
          <w:sz w:val="24"/>
          <w:szCs w:val="24"/>
        </w:rPr>
        <w:t>–</w:t>
      </w:r>
      <w:r>
        <w:rPr>
          <w:sz w:val="24"/>
          <w:szCs w:val="24"/>
        </w:rPr>
        <w:t xml:space="preserve"> Insert information into the Symbol Table;</w:t>
      </w:r>
    </w:p>
    <w:p w14:paraId="5350A62F" w14:textId="77777777" w:rsidR="0070134C" w:rsidRDefault="0070134C">
      <w:pPr>
        <w:spacing w:before="19" w:line="260" w:lineRule="exact"/>
        <w:rPr>
          <w:sz w:val="26"/>
          <w:szCs w:val="26"/>
        </w:rPr>
      </w:pPr>
    </w:p>
    <w:p w14:paraId="58044199" w14:textId="77777777" w:rsidR="0070134C" w:rsidRDefault="00000000">
      <w:pPr>
        <w:spacing w:before="29"/>
        <w:ind w:left="838"/>
        <w:rPr>
          <w:sz w:val="24"/>
          <w:szCs w:val="24"/>
        </w:rPr>
      </w:pPr>
      <w:r>
        <w:rPr>
          <w:w w:val="97"/>
          <w:sz w:val="24"/>
          <w:szCs w:val="24"/>
        </w:rPr>
        <w:t>–</w:t>
      </w:r>
      <w:r>
        <w:rPr>
          <w:sz w:val="24"/>
          <w:szCs w:val="24"/>
        </w:rPr>
        <w:t xml:space="preserve"> Perform Semantic </w:t>
      </w:r>
      <w:proofErr w:type="gramStart"/>
      <w:r>
        <w:rPr>
          <w:sz w:val="24"/>
          <w:szCs w:val="24"/>
        </w:rPr>
        <w:t>Check;</w:t>
      </w:r>
      <w:proofErr w:type="gramEnd"/>
    </w:p>
    <w:p w14:paraId="36557355" w14:textId="77777777" w:rsidR="0070134C" w:rsidRDefault="0070134C">
      <w:pPr>
        <w:spacing w:before="9" w:line="120" w:lineRule="exact"/>
        <w:rPr>
          <w:sz w:val="13"/>
          <w:szCs w:val="13"/>
        </w:rPr>
      </w:pPr>
    </w:p>
    <w:p w14:paraId="07365B2D" w14:textId="77777777" w:rsidR="0070134C" w:rsidRDefault="00000000">
      <w:pPr>
        <w:ind w:left="838"/>
        <w:rPr>
          <w:sz w:val="24"/>
          <w:szCs w:val="24"/>
        </w:rPr>
      </w:pPr>
      <w:r>
        <w:rPr>
          <w:w w:val="97"/>
          <w:sz w:val="24"/>
          <w:szCs w:val="24"/>
        </w:rPr>
        <w:t>–</w:t>
      </w:r>
      <w:r>
        <w:rPr>
          <w:sz w:val="24"/>
          <w:szCs w:val="24"/>
        </w:rPr>
        <w:t xml:space="preserve"> Issue error </w:t>
      </w:r>
      <w:proofErr w:type="gramStart"/>
      <w:r>
        <w:rPr>
          <w:sz w:val="24"/>
          <w:szCs w:val="24"/>
        </w:rPr>
        <w:t>messages;</w:t>
      </w:r>
      <w:proofErr w:type="gramEnd"/>
    </w:p>
    <w:p w14:paraId="4B5471EA" w14:textId="77777777" w:rsidR="0070134C" w:rsidRDefault="0070134C">
      <w:pPr>
        <w:spacing w:before="7" w:line="120" w:lineRule="exact"/>
        <w:rPr>
          <w:sz w:val="13"/>
          <w:szCs w:val="13"/>
        </w:rPr>
      </w:pPr>
    </w:p>
    <w:p w14:paraId="01A2EA10" w14:textId="77777777" w:rsidR="0070134C" w:rsidRDefault="00000000">
      <w:pPr>
        <w:ind w:left="838"/>
        <w:rPr>
          <w:sz w:val="24"/>
          <w:szCs w:val="24"/>
        </w:rPr>
      </w:pPr>
      <w:r>
        <w:rPr>
          <w:w w:val="97"/>
          <w:sz w:val="24"/>
          <w:szCs w:val="24"/>
        </w:rPr>
        <w:t>–</w:t>
      </w:r>
      <w:r>
        <w:rPr>
          <w:sz w:val="24"/>
          <w:szCs w:val="24"/>
        </w:rPr>
        <w:t xml:space="preserve"> etc.</w:t>
      </w:r>
    </w:p>
    <w:p w14:paraId="61FA294C" w14:textId="77777777" w:rsidR="0070134C" w:rsidRDefault="0070134C">
      <w:pPr>
        <w:spacing w:before="6" w:line="120" w:lineRule="exact"/>
        <w:rPr>
          <w:sz w:val="13"/>
          <w:szCs w:val="13"/>
        </w:rPr>
      </w:pPr>
    </w:p>
    <w:p w14:paraId="550F3F5F" w14:textId="77777777" w:rsidR="0070134C" w:rsidRDefault="00000000">
      <w:pPr>
        <w:ind w:left="533"/>
        <w:rPr>
          <w:sz w:val="24"/>
          <w:szCs w:val="24"/>
        </w:rPr>
      </w:pPr>
      <w:r>
        <w:rPr>
          <w:rFonts w:ascii="Arial Unicode MS" w:eastAsia="Arial Unicode MS" w:hAnsi="Arial Unicode MS" w:cs="Arial Unicode MS"/>
          <w:sz w:val="24"/>
          <w:szCs w:val="24"/>
        </w:rPr>
        <w:t xml:space="preserve"> </w:t>
      </w:r>
      <w:r>
        <w:rPr>
          <w:sz w:val="24"/>
          <w:szCs w:val="24"/>
        </w:rPr>
        <w:t>There are two ways to represent the semantic rules associated with grammar symbols.</w:t>
      </w:r>
    </w:p>
    <w:p w14:paraId="44FF00FE" w14:textId="77777777" w:rsidR="0070134C" w:rsidRDefault="0070134C">
      <w:pPr>
        <w:spacing w:before="7" w:line="120" w:lineRule="exact"/>
        <w:rPr>
          <w:sz w:val="13"/>
          <w:szCs w:val="13"/>
        </w:rPr>
      </w:pPr>
    </w:p>
    <w:p w14:paraId="05D5F62E" w14:textId="77777777" w:rsidR="0070134C" w:rsidRDefault="00000000">
      <w:pPr>
        <w:ind w:left="658"/>
        <w:rPr>
          <w:sz w:val="24"/>
          <w:szCs w:val="24"/>
        </w:rPr>
      </w:pPr>
      <w:r>
        <w:rPr>
          <w:w w:val="97"/>
          <w:sz w:val="24"/>
          <w:szCs w:val="24"/>
        </w:rPr>
        <w:t>1.</w:t>
      </w:r>
      <w:r>
        <w:rPr>
          <w:sz w:val="24"/>
          <w:szCs w:val="24"/>
        </w:rPr>
        <w:t xml:space="preserve">   Syntax-Directed Definitions (SDD)</w:t>
      </w:r>
    </w:p>
    <w:p w14:paraId="7C51F762" w14:textId="77777777" w:rsidR="0070134C" w:rsidRDefault="0070134C">
      <w:pPr>
        <w:spacing w:before="9" w:line="120" w:lineRule="exact"/>
        <w:rPr>
          <w:sz w:val="13"/>
          <w:szCs w:val="13"/>
        </w:rPr>
      </w:pPr>
    </w:p>
    <w:p w14:paraId="6F8C5F0A" w14:textId="77777777" w:rsidR="0070134C" w:rsidRDefault="00000000">
      <w:pPr>
        <w:ind w:left="658"/>
        <w:rPr>
          <w:sz w:val="24"/>
          <w:szCs w:val="24"/>
        </w:rPr>
      </w:pPr>
      <w:r>
        <w:rPr>
          <w:w w:val="97"/>
          <w:sz w:val="24"/>
          <w:szCs w:val="24"/>
        </w:rPr>
        <w:t>2.</w:t>
      </w:r>
      <w:r>
        <w:rPr>
          <w:sz w:val="24"/>
          <w:szCs w:val="24"/>
        </w:rPr>
        <w:t xml:space="preserve">   Syntax-Directed Translation Schemes (SDT)</w:t>
      </w:r>
    </w:p>
    <w:p w14:paraId="7726E6F5" w14:textId="77777777" w:rsidR="0070134C" w:rsidRDefault="0070134C">
      <w:pPr>
        <w:spacing w:before="9" w:line="140" w:lineRule="exact"/>
        <w:rPr>
          <w:sz w:val="15"/>
          <w:szCs w:val="15"/>
        </w:rPr>
      </w:pPr>
    </w:p>
    <w:p w14:paraId="2A774D9A" w14:textId="77777777" w:rsidR="0070134C" w:rsidRDefault="0070134C">
      <w:pPr>
        <w:spacing w:line="200" w:lineRule="exact"/>
      </w:pPr>
    </w:p>
    <w:p w14:paraId="3DE8C584" w14:textId="77777777" w:rsidR="0070134C" w:rsidRDefault="0070134C">
      <w:pPr>
        <w:spacing w:line="200" w:lineRule="exact"/>
      </w:pPr>
    </w:p>
    <w:p w14:paraId="25EE381D" w14:textId="77777777" w:rsidR="0070134C" w:rsidRDefault="00000000">
      <w:pPr>
        <w:ind w:left="120"/>
        <w:rPr>
          <w:sz w:val="32"/>
          <w:szCs w:val="32"/>
        </w:rPr>
      </w:pPr>
      <w:r>
        <w:rPr>
          <w:b/>
          <w:w w:val="99"/>
          <w:sz w:val="32"/>
          <w:szCs w:val="32"/>
          <w:u w:val="thick" w:color="000000"/>
        </w:rPr>
        <w:t>Syntax Directed Deﬁnitions</w:t>
      </w:r>
    </w:p>
    <w:p w14:paraId="3EEB7E3C" w14:textId="77777777" w:rsidR="0070134C" w:rsidRDefault="0070134C">
      <w:pPr>
        <w:spacing w:before="8" w:line="160" w:lineRule="exact"/>
        <w:rPr>
          <w:sz w:val="17"/>
          <w:szCs w:val="17"/>
        </w:rPr>
      </w:pPr>
    </w:p>
    <w:p w14:paraId="6B56AB7F" w14:textId="77777777" w:rsidR="0070134C" w:rsidRDefault="00000000">
      <w:pPr>
        <w:ind w:left="120"/>
        <w:rPr>
          <w:sz w:val="24"/>
          <w:szCs w:val="24"/>
        </w:rPr>
      </w:pPr>
      <w:r>
        <w:rPr>
          <w:sz w:val="24"/>
          <w:szCs w:val="24"/>
        </w:rPr>
        <w:t>Syntax Directed Deﬁnitions are a generalization of context-free grammars in which:</w:t>
      </w:r>
    </w:p>
    <w:p w14:paraId="76FE0FF5" w14:textId="77777777" w:rsidR="0070134C" w:rsidRDefault="0070134C">
      <w:pPr>
        <w:spacing w:before="9" w:line="120" w:lineRule="exact"/>
        <w:rPr>
          <w:sz w:val="13"/>
          <w:szCs w:val="13"/>
        </w:rPr>
      </w:pPr>
    </w:p>
    <w:p w14:paraId="0BB72EB5" w14:textId="77777777" w:rsidR="0070134C" w:rsidRDefault="00000000">
      <w:pPr>
        <w:ind w:left="118"/>
        <w:rPr>
          <w:sz w:val="24"/>
          <w:szCs w:val="24"/>
        </w:rPr>
      </w:pPr>
      <w:r>
        <w:rPr>
          <w:w w:val="97"/>
          <w:sz w:val="24"/>
          <w:szCs w:val="24"/>
        </w:rPr>
        <w:t>1.</w:t>
      </w:r>
      <w:r>
        <w:rPr>
          <w:sz w:val="24"/>
          <w:szCs w:val="24"/>
        </w:rPr>
        <w:t xml:space="preserve"> Grammar symbols have an associated set of </w:t>
      </w:r>
      <w:proofErr w:type="gramStart"/>
      <w:r>
        <w:rPr>
          <w:sz w:val="24"/>
          <w:szCs w:val="24"/>
        </w:rPr>
        <w:t>Attributes;</w:t>
      </w:r>
      <w:proofErr w:type="gramEnd"/>
    </w:p>
    <w:p w14:paraId="0D877D3F" w14:textId="77777777" w:rsidR="0070134C" w:rsidRDefault="0070134C">
      <w:pPr>
        <w:spacing w:before="9" w:line="120" w:lineRule="exact"/>
        <w:rPr>
          <w:sz w:val="13"/>
          <w:szCs w:val="13"/>
        </w:rPr>
      </w:pPr>
    </w:p>
    <w:p w14:paraId="21DC82CD" w14:textId="77777777" w:rsidR="0070134C" w:rsidRDefault="00000000">
      <w:pPr>
        <w:ind w:left="118"/>
        <w:rPr>
          <w:sz w:val="24"/>
          <w:szCs w:val="24"/>
        </w:rPr>
      </w:pPr>
      <w:r>
        <w:rPr>
          <w:w w:val="97"/>
          <w:sz w:val="24"/>
          <w:szCs w:val="24"/>
        </w:rPr>
        <w:t>2.</w:t>
      </w:r>
      <w:r>
        <w:rPr>
          <w:sz w:val="24"/>
          <w:szCs w:val="24"/>
        </w:rPr>
        <w:t xml:space="preserve"> Productions are associated with Semantic Rules for computing the values of attributes.</w:t>
      </w:r>
    </w:p>
    <w:p w14:paraId="2392ACB2" w14:textId="77777777" w:rsidR="0070134C" w:rsidRDefault="0070134C">
      <w:pPr>
        <w:spacing w:before="9" w:line="120" w:lineRule="exact"/>
        <w:rPr>
          <w:sz w:val="13"/>
          <w:szCs w:val="13"/>
        </w:rPr>
      </w:pPr>
    </w:p>
    <w:p w14:paraId="4CF7E14F" w14:textId="77777777" w:rsidR="0070134C" w:rsidRDefault="00000000">
      <w:pPr>
        <w:ind w:left="120"/>
        <w:rPr>
          <w:sz w:val="24"/>
          <w:szCs w:val="24"/>
        </w:rPr>
      </w:pPr>
      <w:r>
        <w:rPr>
          <w:sz w:val="24"/>
          <w:szCs w:val="24"/>
        </w:rPr>
        <w:t>• Such formalism generates Annotated Parse-Trees where each node of the tree is a record with a</w:t>
      </w:r>
    </w:p>
    <w:p w14:paraId="5C8B79D3" w14:textId="77777777" w:rsidR="0070134C" w:rsidRDefault="0070134C">
      <w:pPr>
        <w:spacing w:before="7" w:line="120" w:lineRule="exact"/>
        <w:rPr>
          <w:sz w:val="13"/>
          <w:szCs w:val="13"/>
        </w:rPr>
      </w:pPr>
    </w:p>
    <w:p w14:paraId="6DCD8398" w14:textId="77777777" w:rsidR="0070134C" w:rsidRDefault="00000000">
      <w:pPr>
        <w:ind w:left="120"/>
        <w:rPr>
          <w:sz w:val="24"/>
          <w:szCs w:val="24"/>
        </w:rPr>
      </w:pPr>
      <w:r>
        <w:rPr>
          <w:sz w:val="24"/>
          <w:szCs w:val="24"/>
        </w:rPr>
        <w:t xml:space="preserve">ﬁeld for each attribute (e.g., </w:t>
      </w:r>
      <w:proofErr w:type="spellStart"/>
      <w:r>
        <w:rPr>
          <w:sz w:val="24"/>
          <w:szCs w:val="24"/>
        </w:rPr>
        <w:t>X.a</w:t>
      </w:r>
      <w:proofErr w:type="spellEnd"/>
      <w:r>
        <w:rPr>
          <w:sz w:val="24"/>
          <w:szCs w:val="24"/>
        </w:rPr>
        <w:t xml:space="preserve"> indicates the attribute a of the grammar symbol X).</w:t>
      </w:r>
    </w:p>
    <w:p w14:paraId="003E464C" w14:textId="77777777" w:rsidR="0070134C" w:rsidRDefault="0070134C">
      <w:pPr>
        <w:spacing w:before="6" w:line="120" w:lineRule="exact"/>
        <w:rPr>
          <w:sz w:val="13"/>
          <w:szCs w:val="13"/>
        </w:rPr>
      </w:pPr>
    </w:p>
    <w:p w14:paraId="701B909F" w14:textId="77777777" w:rsidR="0070134C" w:rsidRDefault="00000000">
      <w:pPr>
        <w:ind w:left="536"/>
        <w:rPr>
          <w:sz w:val="24"/>
          <w:szCs w:val="24"/>
        </w:rPr>
      </w:pPr>
      <w:r>
        <w:rPr>
          <w:rFonts w:ascii="Arial Unicode MS" w:eastAsia="Arial Unicode MS" w:hAnsi="Arial Unicode MS" w:cs="Arial Unicode MS"/>
          <w:sz w:val="24"/>
          <w:szCs w:val="24"/>
        </w:rPr>
        <w:t xml:space="preserve"> </w:t>
      </w:r>
      <w:r>
        <w:rPr>
          <w:sz w:val="24"/>
          <w:szCs w:val="24"/>
        </w:rPr>
        <w:t>The value of an attribute of a grammar symbol at a given parse-tree node is deﬁned by a</w:t>
      </w:r>
    </w:p>
    <w:p w14:paraId="6C881ABF" w14:textId="77777777" w:rsidR="0070134C" w:rsidRDefault="0070134C">
      <w:pPr>
        <w:spacing w:before="7" w:line="120" w:lineRule="exact"/>
        <w:rPr>
          <w:sz w:val="13"/>
          <w:szCs w:val="13"/>
        </w:rPr>
      </w:pPr>
    </w:p>
    <w:p w14:paraId="3C770AB2" w14:textId="77777777" w:rsidR="0070134C" w:rsidRDefault="00000000">
      <w:pPr>
        <w:ind w:left="896"/>
        <w:rPr>
          <w:sz w:val="24"/>
          <w:szCs w:val="24"/>
        </w:rPr>
      </w:pPr>
      <w:r>
        <w:rPr>
          <w:sz w:val="24"/>
          <w:szCs w:val="24"/>
        </w:rPr>
        <w:t>semantic rule associated with the production used at that node.</w:t>
      </w:r>
    </w:p>
    <w:p w14:paraId="3DE22B80" w14:textId="77777777" w:rsidR="0070134C" w:rsidRDefault="0070134C">
      <w:pPr>
        <w:spacing w:before="4" w:line="140" w:lineRule="exact"/>
        <w:rPr>
          <w:sz w:val="14"/>
          <w:szCs w:val="14"/>
        </w:rPr>
      </w:pPr>
    </w:p>
    <w:p w14:paraId="28ABA95D" w14:textId="77777777" w:rsidR="0070134C" w:rsidRDefault="00000000">
      <w:pPr>
        <w:ind w:left="120"/>
        <w:rPr>
          <w:sz w:val="32"/>
          <w:szCs w:val="32"/>
        </w:rPr>
      </w:pPr>
      <w:r>
        <w:rPr>
          <w:b/>
          <w:w w:val="99"/>
          <w:sz w:val="32"/>
          <w:szCs w:val="32"/>
        </w:rPr>
        <w:t>ATTRIBUTE</w:t>
      </w:r>
      <w:r>
        <w:rPr>
          <w:b/>
          <w:sz w:val="32"/>
          <w:szCs w:val="32"/>
        </w:rPr>
        <w:t xml:space="preserve"> </w:t>
      </w:r>
      <w:r>
        <w:rPr>
          <w:b/>
          <w:w w:val="99"/>
          <w:sz w:val="32"/>
          <w:szCs w:val="32"/>
        </w:rPr>
        <w:t>GRAMMAR</w:t>
      </w:r>
    </w:p>
    <w:p w14:paraId="5C8D22C9" w14:textId="77777777" w:rsidR="0070134C" w:rsidRDefault="0070134C">
      <w:pPr>
        <w:spacing w:before="7" w:line="160" w:lineRule="exact"/>
        <w:rPr>
          <w:sz w:val="17"/>
          <w:szCs w:val="17"/>
        </w:rPr>
      </w:pPr>
    </w:p>
    <w:p w14:paraId="2D7C563B" w14:textId="77777777" w:rsidR="0070134C" w:rsidRDefault="00000000">
      <w:pPr>
        <w:spacing w:line="357" w:lineRule="auto"/>
        <w:ind w:left="896" w:right="60" w:hanging="360"/>
        <w:jc w:val="both"/>
        <w:rPr>
          <w:sz w:val="24"/>
          <w:szCs w:val="24"/>
        </w:rPr>
      </w:pPr>
      <w:r>
        <w:rPr>
          <w:rFonts w:ascii="Arial Unicode MS" w:eastAsia="Arial Unicode MS" w:hAnsi="Arial Unicode MS" w:cs="Arial Unicode MS"/>
          <w:sz w:val="24"/>
          <w:szCs w:val="24"/>
        </w:rPr>
        <w:t xml:space="preserve"> </w:t>
      </w:r>
      <w:r>
        <w:rPr>
          <w:sz w:val="24"/>
          <w:szCs w:val="24"/>
        </w:rPr>
        <w:t>Attributes are properties associated with grammar symbols. Attributes can be numbers, strings, memory locations, data types, etc.</w:t>
      </w:r>
    </w:p>
    <w:p w14:paraId="1604EDC7" w14:textId="77777777" w:rsidR="0070134C" w:rsidRDefault="00000000">
      <w:pPr>
        <w:spacing w:before="66" w:line="294" w:lineRule="auto"/>
        <w:ind w:left="896" w:right="102" w:hanging="360"/>
        <w:jc w:val="both"/>
        <w:rPr>
          <w:sz w:val="24"/>
          <w:szCs w:val="24"/>
        </w:rPr>
      </w:pPr>
      <w:r>
        <w:rPr>
          <w:rFonts w:ascii="Arial Unicode MS" w:eastAsia="Arial Unicode MS" w:hAnsi="Arial Unicode MS" w:cs="Arial Unicode MS"/>
          <w:sz w:val="24"/>
          <w:szCs w:val="24"/>
        </w:rPr>
        <w:t xml:space="preserve"> </w:t>
      </w:r>
      <w:proofErr w:type="gramStart"/>
      <w:r>
        <w:rPr>
          <w:sz w:val="24"/>
          <w:szCs w:val="24"/>
        </w:rPr>
        <w:t>Attribute  grammar</w:t>
      </w:r>
      <w:proofErr w:type="gramEnd"/>
      <w:r>
        <w:rPr>
          <w:sz w:val="24"/>
          <w:szCs w:val="24"/>
        </w:rPr>
        <w:t xml:space="preserve">  is  a  special  form  of  context-free  grammar  where  some  additional information  (attributes)  are  appended  to  one  or  more  of  its  non-terminals  in  order  to provide context-sensitive information.</w:t>
      </w:r>
    </w:p>
    <w:p w14:paraId="5622A4B0" w14:textId="77777777" w:rsidR="0070134C" w:rsidRDefault="00000000">
      <w:pPr>
        <w:spacing w:before="81" w:line="340" w:lineRule="atLeast"/>
        <w:ind w:left="896" w:right="107" w:hanging="360"/>
        <w:jc w:val="both"/>
        <w:rPr>
          <w:sz w:val="24"/>
          <w:szCs w:val="24"/>
        </w:rPr>
      </w:pPr>
      <w:r>
        <w:rPr>
          <w:rFonts w:ascii="Arial Unicode MS" w:eastAsia="Arial Unicode MS" w:hAnsi="Arial Unicode MS" w:cs="Arial Unicode MS"/>
          <w:sz w:val="24"/>
          <w:szCs w:val="24"/>
        </w:rPr>
        <w:t xml:space="preserve"> </w:t>
      </w:r>
      <w:r>
        <w:rPr>
          <w:sz w:val="24"/>
          <w:szCs w:val="24"/>
        </w:rPr>
        <w:t xml:space="preserve">Attribute grammar is a medium to provide semantics to </w:t>
      </w:r>
      <w:proofErr w:type="gramStart"/>
      <w:r>
        <w:rPr>
          <w:sz w:val="24"/>
          <w:szCs w:val="24"/>
        </w:rPr>
        <w:t>the context</w:t>
      </w:r>
      <w:proofErr w:type="gramEnd"/>
      <w:r>
        <w:rPr>
          <w:sz w:val="24"/>
          <w:szCs w:val="24"/>
        </w:rPr>
        <w:t>-free grammar and it can help specify the syntax and semantics of a programming language. Attribute grammar (when viewed as a parse-tree) can pass values or information among the nodes of a tree.</w:t>
      </w:r>
    </w:p>
    <w:p w14:paraId="0A14D306" w14:textId="77777777" w:rsidR="0070134C" w:rsidRDefault="0070134C">
      <w:pPr>
        <w:spacing w:before="8" w:line="280" w:lineRule="exact"/>
        <w:rPr>
          <w:sz w:val="28"/>
          <w:szCs w:val="28"/>
        </w:rPr>
      </w:pPr>
    </w:p>
    <w:p w14:paraId="5BF053E9" w14:textId="77777777" w:rsidR="0070134C" w:rsidRDefault="00000000">
      <w:pPr>
        <w:spacing w:before="29" w:line="260" w:lineRule="exact"/>
        <w:ind w:left="1786"/>
        <w:rPr>
          <w:sz w:val="24"/>
          <w:szCs w:val="24"/>
        </w:rPr>
      </w:pPr>
      <w:r>
        <w:pict w14:anchorId="670C9F1F">
          <v:group id="_x0000_s2103" style="position:absolute;left:0;text-align:left;margin-left:107pt;margin-top:-3.45pt;width:418.5pt;height:23.6pt;z-index:-251661824;mso-position-horizontal-relative:page" coordorigin="2140,-69" coordsize="8370,472">
            <v:shape id="_x0000_s2105" style="position:absolute;left:2150;top:-59;width:8350;height:452" coordorigin="2150,-59" coordsize="8350,452" path="m2150,393r8350,l10500,-59r-8350,l2150,393xe" fillcolor="#ececec" stroked="f">
              <v:path arrowok="t"/>
            </v:shape>
            <v:shape id="_x0000_s2104" style="position:absolute;left:2150;top:-59;width:8350;height:452" coordorigin="2150,-59" coordsize="8350,452" path="m2150,393r8350,l10500,-59r-8350,l2150,393xe" filled="f" strokecolor="#d4d4d4" strokeweight=".72pt">
              <v:path arrowok="t"/>
            </v:shape>
            <w10:wrap anchorx="page"/>
          </v:group>
        </w:pict>
      </w:r>
      <w:r>
        <w:rPr>
          <w:position w:val="-1"/>
          <w:sz w:val="24"/>
          <w:szCs w:val="24"/>
        </w:rPr>
        <w:t xml:space="preserve">Ex: E → E + T </w:t>
      </w:r>
      <w:proofErr w:type="gramStart"/>
      <w:r>
        <w:rPr>
          <w:position w:val="-1"/>
          <w:sz w:val="24"/>
          <w:szCs w:val="24"/>
        </w:rPr>
        <w:t xml:space="preserve">{ </w:t>
      </w:r>
      <w:proofErr w:type="spellStart"/>
      <w:r>
        <w:rPr>
          <w:position w:val="-1"/>
          <w:sz w:val="24"/>
          <w:szCs w:val="24"/>
        </w:rPr>
        <w:t>E</w:t>
      </w:r>
      <w:proofErr w:type="gramEnd"/>
      <w:r>
        <w:rPr>
          <w:position w:val="-1"/>
          <w:sz w:val="24"/>
          <w:szCs w:val="24"/>
        </w:rPr>
        <w:t>.value</w:t>
      </w:r>
      <w:proofErr w:type="spellEnd"/>
      <w:r>
        <w:rPr>
          <w:position w:val="-1"/>
          <w:sz w:val="24"/>
          <w:szCs w:val="24"/>
        </w:rPr>
        <w:t xml:space="preserve"> = </w:t>
      </w:r>
      <w:proofErr w:type="spellStart"/>
      <w:r>
        <w:rPr>
          <w:position w:val="-1"/>
          <w:sz w:val="24"/>
          <w:szCs w:val="24"/>
        </w:rPr>
        <w:t>E.value</w:t>
      </w:r>
      <w:proofErr w:type="spellEnd"/>
      <w:r>
        <w:rPr>
          <w:position w:val="-1"/>
          <w:sz w:val="24"/>
          <w:szCs w:val="24"/>
        </w:rPr>
        <w:t xml:space="preserve"> + </w:t>
      </w:r>
      <w:proofErr w:type="spellStart"/>
      <w:r>
        <w:rPr>
          <w:position w:val="-1"/>
          <w:sz w:val="24"/>
          <w:szCs w:val="24"/>
        </w:rPr>
        <w:t>T.value</w:t>
      </w:r>
      <w:proofErr w:type="spellEnd"/>
      <w:r>
        <w:rPr>
          <w:position w:val="-1"/>
          <w:sz w:val="24"/>
          <w:szCs w:val="24"/>
        </w:rPr>
        <w:t xml:space="preserve"> }</w:t>
      </w:r>
    </w:p>
    <w:p w14:paraId="2DCFFD78" w14:textId="77777777" w:rsidR="0070134C" w:rsidRDefault="0070134C">
      <w:pPr>
        <w:spacing w:before="7" w:line="220" w:lineRule="exact"/>
        <w:rPr>
          <w:sz w:val="22"/>
          <w:szCs w:val="22"/>
        </w:rPr>
      </w:pPr>
    </w:p>
    <w:p w14:paraId="1F3BA6AF" w14:textId="77777777" w:rsidR="0070134C" w:rsidRDefault="00000000">
      <w:pPr>
        <w:spacing w:before="27" w:line="294" w:lineRule="auto"/>
        <w:ind w:left="840" w:right="100" w:hanging="360"/>
        <w:jc w:val="both"/>
        <w:rPr>
          <w:sz w:val="24"/>
          <w:szCs w:val="24"/>
        </w:rPr>
      </w:pPr>
      <w:r>
        <w:rPr>
          <w:rFonts w:ascii="Arial Unicode MS" w:eastAsia="Arial Unicode MS" w:hAnsi="Arial Unicode MS" w:cs="Arial Unicode MS"/>
          <w:sz w:val="24"/>
          <w:szCs w:val="24"/>
        </w:rPr>
        <w:t xml:space="preserve"> </w:t>
      </w:r>
      <w:r>
        <w:rPr>
          <w:sz w:val="24"/>
          <w:szCs w:val="24"/>
        </w:rPr>
        <w:t xml:space="preserve">The right part of the CFG contains the semantic rules that specify how the grammar should be interpreted. Here, the values of non-terminals E and T are added </w:t>
      </w:r>
      <w:proofErr w:type="gramStart"/>
      <w:r>
        <w:rPr>
          <w:sz w:val="24"/>
          <w:szCs w:val="24"/>
        </w:rPr>
        <w:t>together</w:t>
      </w:r>
      <w:proofErr w:type="gramEnd"/>
      <w:r>
        <w:rPr>
          <w:sz w:val="24"/>
          <w:szCs w:val="24"/>
        </w:rPr>
        <w:t xml:space="preserve"> and the result is copied to the non-terminal E.</w:t>
      </w:r>
    </w:p>
    <w:p w14:paraId="4E7642FE" w14:textId="77777777" w:rsidR="0070134C" w:rsidRDefault="0070134C">
      <w:pPr>
        <w:spacing w:line="140" w:lineRule="exact"/>
        <w:rPr>
          <w:sz w:val="14"/>
          <w:szCs w:val="14"/>
        </w:rPr>
      </w:pPr>
    </w:p>
    <w:p w14:paraId="29F4E5B0" w14:textId="77777777" w:rsidR="0070134C" w:rsidRDefault="00000000">
      <w:pPr>
        <w:spacing w:line="295" w:lineRule="auto"/>
        <w:ind w:left="840" w:right="111" w:hanging="360"/>
        <w:jc w:val="both"/>
        <w:rPr>
          <w:sz w:val="24"/>
          <w:szCs w:val="24"/>
        </w:rPr>
        <w:sectPr w:rsidR="0070134C" w:rsidSect="00221C3D">
          <w:pgSz w:w="12240" w:h="15840"/>
          <w:pgMar w:top="1100" w:right="1340" w:bottom="280" w:left="1320" w:header="608" w:footer="1005" w:gutter="0"/>
          <w:cols w:space="720"/>
        </w:sectPr>
      </w:pPr>
      <w:r>
        <w:rPr>
          <w:rFonts w:ascii="Arial Unicode MS" w:eastAsia="Arial Unicode MS" w:hAnsi="Arial Unicode MS" w:cs="Arial Unicode MS"/>
          <w:sz w:val="24"/>
          <w:szCs w:val="24"/>
        </w:rPr>
        <w:t xml:space="preserve"> </w:t>
      </w:r>
      <w:proofErr w:type="gramStart"/>
      <w:r>
        <w:rPr>
          <w:sz w:val="24"/>
          <w:szCs w:val="24"/>
        </w:rPr>
        <w:t>Semantic  attributes</w:t>
      </w:r>
      <w:proofErr w:type="gramEnd"/>
      <w:r>
        <w:rPr>
          <w:sz w:val="24"/>
          <w:szCs w:val="24"/>
        </w:rPr>
        <w:t xml:space="preserve">  may  be  assigned  to  their  values  from  their  domain  at  the  time  of parsing and evaluated at the time of assignment or conditions.</w:t>
      </w:r>
    </w:p>
    <w:p w14:paraId="331C5B7E" w14:textId="77777777" w:rsidR="0070134C" w:rsidRDefault="0070134C">
      <w:pPr>
        <w:spacing w:before="2" w:line="140" w:lineRule="exact"/>
        <w:rPr>
          <w:sz w:val="14"/>
          <w:szCs w:val="14"/>
        </w:rPr>
      </w:pPr>
    </w:p>
    <w:p w14:paraId="61EEC058" w14:textId="77777777" w:rsidR="0070134C" w:rsidRDefault="0070134C">
      <w:pPr>
        <w:spacing w:line="200" w:lineRule="exact"/>
      </w:pPr>
    </w:p>
    <w:p w14:paraId="1F55EC6D" w14:textId="77777777" w:rsidR="0070134C" w:rsidRDefault="00000000">
      <w:pPr>
        <w:spacing w:before="27" w:line="293" w:lineRule="auto"/>
        <w:ind w:left="820" w:right="112" w:hanging="360"/>
        <w:jc w:val="both"/>
        <w:rPr>
          <w:sz w:val="24"/>
          <w:szCs w:val="24"/>
        </w:rPr>
      </w:pPr>
      <w:r>
        <w:rPr>
          <w:rFonts w:ascii="Arial Unicode MS" w:eastAsia="Arial Unicode MS" w:hAnsi="Arial Unicode MS" w:cs="Arial Unicode MS"/>
          <w:sz w:val="24"/>
          <w:szCs w:val="24"/>
        </w:rPr>
        <w:t xml:space="preserve"> </w:t>
      </w:r>
      <w:r>
        <w:rPr>
          <w:sz w:val="24"/>
          <w:szCs w:val="24"/>
        </w:rPr>
        <w:t xml:space="preserve">Based on the way the attributes get their </w:t>
      </w:r>
      <w:proofErr w:type="gramStart"/>
      <w:r>
        <w:rPr>
          <w:sz w:val="24"/>
          <w:szCs w:val="24"/>
        </w:rPr>
        <w:t>values,  they</w:t>
      </w:r>
      <w:proofErr w:type="gramEnd"/>
      <w:r>
        <w:rPr>
          <w:sz w:val="24"/>
          <w:szCs w:val="24"/>
        </w:rPr>
        <w:t xml:space="preserve"> can be broadly divided into two categories : synthesized attributes and inherited attributes</w:t>
      </w:r>
    </w:p>
    <w:p w14:paraId="3E5BE01F" w14:textId="77777777" w:rsidR="0070134C" w:rsidRDefault="00000000">
      <w:pPr>
        <w:spacing w:before="94"/>
        <w:ind w:left="3665" w:right="4270"/>
        <w:jc w:val="center"/>
        <w:rPr>
          <w:sz w:val="24"/>
          <w:szCs w:val="24"/>
        </w:rPr>
      </w:pPr>
      <w:r>
        <w:rPr>
          <w:b/>
          <w:sz w:val="24"/>
          <w:szCs w:val="24"/>
        </w:rPr>
        <w:t>ATTRIBUTES</w:t>
      </w:r>
    </w:p>
    <w:p w14:paraId="65B1ECE3" w14:textId="77777777" w:rsidR="0070134C" w:rsidRDefault="0070134C">
      <w:pPr>
        <w:spacing w:before="5" w:line="160" w:lineRule="exact"/>
        <w:rPr>
          <w:sz w:val="16"/>
          <w:szCs w:val="16"/>
        </w:rPr>
      </w:pPr>
    </w:p>
    <w:p w14:paraId="75D9A251" w14:textId="77777777" w:rsidR="0070134C" w:rsidRDefault="0070134C">
      <w:pPr>
        <w:spacing w:line="200" w:lineRule="exact"/>
      </w:pPr>
    </w:p>
    <w:p w14:paraId="3935062C" w14:textId="77777777" w:rsidR="0070134C" w:rsidRDefault="0070134C">
      <w:pPr>
        <w:spacing w:line="200" w:lineRule="exact"/>
      </w:pPr>
    </w:p>
    <w:p w14:paraId="423A8C7E" w14:textId="77777777" w:rsidR="0070134C" w:rsidRDefault="0070134C">
      <w:pPr>
        <w:spacing w:line="200" w:lineRule="exact"/>
      </w:pPr>
    </w:p>
    <w:p w14:paraId="5B2C94B0" w14:textId="77777777" w:rsidR="0070134C" w:rsidRDefault="0070134C">
      <w:pPr>
        <w:spacing w:line="200" w:lineRule="exact"/>
      </w:pPr>
    </w:p>
    <w:p w14:paraId="585118C0" w14:textId="77777777" w:rsidR="0070134C" w:rsidRDefault="00000000">
      <w:pPr>
        <w:ind w:left="2402" w:right="3182"/>
        <w:jc w:val="center"/>
        <w:rPr>
          <w:sz w:val="24"/>
          <w:szCs w:val="24"/>
        </w:rPr>
      </w:pPr>
      <w:r>
        <w:pict w14:anchorId="6A414D7D">
          <v:group id="_x0000_s2098" style="position:absolute;left:0;text-align:left;margin-left:223.9pt;margin-top:-45.6pt;width:138.7pt;height:48.7pt;z-index:-251660800;mso-position-horizontal-relative:page" coordorigin="4478,-912" coordsize="2774,974">
            <v:shape id="_x0000_s2102" style="position:absolute;left:5759;top:-904;width:0;height:395" coordorigin="5759,-904" coordsize="0,395" path="m5759,-904r,395e" filled="f" strokeweight=".72pt">
              <v:path arrowok="t"/>
            </v:shape>
            <v:shape id="_x0000_s2101" style="position:absolute;left:4545;top:-508;width:2640;height:0" coordorigin="4545,-508" coordsize="2640,0" path="m7185,-508r-2640,e" filled="f" strokeweight=".72pt">
              <v:path arrowok="t"/>
            </v:shape>
            <v:shape id="_x0000_s2100" style="position:absolute;left:4485;top:-508;width:2760;height:564" coordorigin="4485,-508" coordsize="2760,564" path="m7185,56r50,-100l7245,-64r-50,l7195,-508r-20,l7175,-64r-50,l7185,56xe" fillcolor="black" stroked="f">
              <v:path arrowok="t"/>
            </v:shape>
            <v:shape id="_x0000_s2099" style="position:absolute;left:4485;top:-508;width:2760;height:564" coordorigin="4485,-508" coordsize="2760,564" path="m4545,56r50,-100l4605,-64r-50,l4555,-508r-20,l4535,-64r-50,l4545,56xe" fillcolor="black" stroked="f">
              <v:path arrowok="t"/>
            </v:shape>
            <w10:wrap anchorx="page"/>
          </v:group>
        </w:pict>
      </w:r>
      <w:r>
        <w:rPr>
          <w:b/>
          <w:sz w:val="24"/>
          <w:szCs w:val="24"/>
        </w:rPr>
        <w:t>Synthesized                             Inherited</w:t>
      </w:r>
    </w:p>
    <w:p w14:paraId="3A2F5E68" w14:textId="77777777" w:rsidR="0070134C" w:rsidRDefault="0070134C">
      <w:pPr>
        <w:spacing w:before="10" w:line="120" w:lineRule="exact"/>
        <w:rPr>
          <w:sz w:val="12"/>
          <w:szCs w:val="12"/>
        </w:rPr>
      </w:pPr>
    </w:p>
    <w:p w14:paraId="4645A1C2" w14:textId="77777777" w:rsidR="0070134C" w:rsidRDefault="00000000">
      <w:pPr>
        <w:spacing w:line="360" w:lineRule="auto"/>
        <w:ind w:left="820" w:right="59" w:hanging="360"/>
        <w:jc w:val="both"/>
        <w:rPr>
          <w:sz w:val="24"/>
          <w:szCs w:val="24"/>
        </w:rPr>
      </w:pPr>
      <w:r>
        <w:rPr>
          <w:b/>
          <w:w w:val="97"/>
          <w:sz w:val="24"/>
          <w:szCs w:val="24"/>
        </w:rPr>
        <w:t>1.</w:t>
      </w:r>
      <w:r>
        <w:rPr>
          <w:b/>
          <w:sz w:val="24"/>
          <w:szCs w:val="24"/>
        </w:rPr>
        <w:t xml:space="preserve">   </w:t>
      </w:r>
      <w:proofErr w:type="gramStart"/>
      <w:r>
        <w:rPr>
          <w:b/>
          <w:sz w:val="24"/>
          <w:szCs w:val="24"/>
        </w:rPr>
        <w:t>Synthesized  Attributes</w:t>
      </w:r>
      <w:proofErr w:type="gramEnd"/>
      <w:r>
        <w:rPr>
          <w:b/>
          <w:sz w:val="24"/>
          <w:szCs w:val="24"/>
        </w:rPr>
        <w:t xml:space="preserve">:  </w:t>
      </w:r>
      <w:r>
        <w:rPr>
          <w:sz w:val="24"/>
          <w:szCs w:val="24"/>
        </w:rPr>
        <w:t>These  are  those  attributes  which  get  their  values  from  their children nodes i.e. value of synthesized attribute at node is computed from the values of attributes at children nodes in parse tree.</w:t>
      </w:r>
    </w:p>
    <w:p w14:paraId="785B717B" w14:textId="77777777" w:rsidR="0070134C" w:rsidRDefault="00000000">
      <w:pPr>
        <w:spacing w:before="3"/>
        <w:ind w:left="458"/>
        <w:rPr>
          <w:sz w:val="24"/>
          <w:szCs w:val="24"/>
        </w:rPr>
      </w:pPr>
      <w:r>
        <w:rPr>
          <w:rFonts w:ascii="Arial Unicode MS" w:eastAsia="Arial Unicode MS" w:hAnsi="Arial Unicode MS" w:cs="Arial Unicode MS"/>
          <w:sz w:val="24"/>
          <w:szCs w:val="24"/>
        </w:rPr>
        <w:t xml:space="preserve"> </w:t>
      </w:r>
      <w:r>
        <w:rPr>
          <w:sz w:val="24"/>
          <w:szCs w:val="24"/>
        </w:rPr>
        <w:t>To illustrate, assume the following production:</w:t>
      </w:r>
    </w:p>
    <w:p w14:paraId="671D6C00" w14:textId="77777777" w:rsidR="0070134C" w:rsidRDefault="0070134C">
      <w:pPr>
        <w:spacing w:before="7" w:line="120" w:lineRule="exact"/>
        <w:rPr>
          <w:sz w:val="13"/>
          <w:szCs w:val="13"/>
        </w:rPr>
      </w:pPr>
    </w:p>
    <w:p w14:paraId="6EC520A0" w14:textId="77777777" w:rsidR="0070134C" w:rsidRDefault="00000000">
      <w:pPr>
        <w:ind w:left="100"/>
        <w:rPr>
          <w:sz w:val="24"/>
          <w:szCs w:val="24"/>
        </w:rPr>
      </w:pPr>
      <w:r>
        <w:rPr>
          <w:b/>
          <w:sz w:val="24"/>
          <w:szCs w:val="24"/>
        </w:rPr>
        <w:t xml:space="preserve">EXAMPLE: </w:t>
      </w:r>
      <w:r>
        <w:rPr>
          <w:sz w:val="24"/>
          <w:szCs w:val="24"/>
        </w:rPr>
        <w:t>S -&gt; ABC</w:t>
      </w:r>
    </w:p>
    <w:p w14:paraId="1B819828" w14:textId="77777777" w:rsidR="0070134C" w:rsidRDefault="0070134C">
      <w:pPr>
        <w:spacing w:before="7" w:line="120" w:lineRule="exact"/>
        <w:rPr>
          <w:sz w:val="13"/>
          <w:szCs w:val="13"/>
        </w:rPr>
      </w:pPr>
    </w:p>
    <w:p w14:paraId="55B6FE16" w14:textId="77777777" w:rsidR="0070134C" w:rsidRDefault="00000000">
      <w:pPr>
        <w:ind w:left="1262" w:right="6616"/>
        <w:jc w:val="center"/>
        <w:rPr>
          <w:sz w:val="24"/>
          <w:szCs w:val="24"/>
        </w:rPr>
      </w:pPr>
      <w:proofErr w:type="spellStart"/>
      <w:proofErr w:type="gramStart"/>
      <w:r>
        <w:rPr>
          <w:sz w:val="24"/>
          <w:szCs w:val="24"/>
        </w:rPr>
        <w:t>S.a</w:t>
      </w:r>
      <w:proofErr w:type="spellEnd"/>
      <w:proofErr w:type="gramEnd"/>
      <w:r>
        <w:rPr>
          <w:sz w:val="24"/>
          <w:szCs w:val="24"/>
        </w:rPr>
        <w:t xml:space="preserve">= </w:t>
      </w:r>
      <w:proofErr w:type="spellStart"/>
      <w:r>
        <w:rPr>
          <w:sz w:val="24"/>
          <w:szCs w:val="24"/>
        </w:rPr>
        <w:t>A.a,B.a,C.a</w:t>
      </w:r>
      <w:proofErr w:type="spellEnd"/>
    </w:p>
    <w:p w14:paraId="683E7DBD" w14:textId="77777777" w:rsidR="0070134C" w:rsidRDefault="0070134C">
      <w:pPr>
        <w:spacing w:before="9" w:line="120" w:lineRule="exact"/>
        <w:rPr>
          <w:sz w:val="13"/>
          <w:szCs w:val="13"/>
        </w:rPr>
      </w:pPr>
    </w:p>
    <w:p w14:paraId="406A9D24" w14:textId="77777777" w:rsidR="0070134C" w:rsidRDefault="00000000">
      <w:pPr>
        <w:spacing w:line="360" w:lineRule="auto"/>
        <w:ind w:left="100" w:right="133"/>
        <w:rPr>
          <w:sz w:val="24"/>
          <w:szCs w:val="24"/>
        </w:rPr>
      </w:pPr>
      <w:r>
        <w:rPr>
          <w:sz w:val="24"/>
          <w:szCs w:val="24"/>
        </w:rPr>
        <w:t>If S is taking values from its child nodes (A, B, C), then it is said to be a synthesized attribute, as the values of ABC are synthesized to S.</w:t>
      </w:r>
    </w:p>
    <w:p w14:paraId="551B53FB" w14:textId="77777777" w:rsidR="0070134C" w:rsidRDefault="00000000">
      <w:pPr>
        <w:spacing w:before="7"/>
        <w:ind w:left="100"/>
        <w:rPr>
          <w:sz w:val="24"/>
          <w:szCs w:val="24"/>
        </w:rPr>
      </w:pPr>
      <w:r>
        <w:rPr>
          <w:b/>
          <w:sz w:val="24"/>
          <w:szCs w:val="24"/>
        </w:rPr>
        <w:t>Computation of Synthesized Attributes</w:t>
      </w:r>
    </w:p>
    <w:p w14:paraId="14719F39" w14:textId="77777777" w:rsidR="0070134C" w:rsidRDefault="0070134C">
      <w:pPr>
        <w:spacing w:before="6" w:line="260" w:lineRule="exact"/>
        <w:rPr>
          <w:sz w:val="26"/>
          <w:szCs w:val="26"/>
        </w:rPr>
      </w:pPr>
    </w:p>
    <w:p w14:paraId="65F61BC8" w14:textId="77777777" w:rsidR="0070134C" w:rsidRDefault="00000000">
      <w:pPr>
        <w:ind w:left="458"/>
        <w:rPr>
          <w:sz w:val="24"/>
          <w:szCs w:val="24"/>
        </w:rPr>
      </w:pPr>
      <w:r>
        <w:rPr>
          <w:rFonts w:ascii="Arial Unicode MS" w:eastAsia="Arial Unicode MS" w:hAnsi="Arial Unicode MS" w:cs="Arial Unicode MS"/>
          <w:sz w:val="24"/>
          <w:szCs w:val="24"/>
        </w:rPr>
        <w:t xml:space="preserve"> </w:t>
      </w:r>
      <w:r>
        <w:rPr>
          <w:sz w:val="24"/>
          <w:szCs w:val="24"/>
        </w:rPr>
        <w:t>Write the SDD using appropriate semantic rules for each production in given grammar.</w:t>
      </w:r>
    </w:p>
    <w:p w14:paraId="2D94ABD6" w14:textId="77777777" w:rsidR="0070134C" w:rsidRDefault="0070134C">
      <w:pPr>
        <w:spacing w:before="9" w:line="120" w:lineRule="exact"/>
        <w:rPr>
          <w:sz w:val="13"/>
          <w:szCs w:val="13"/>
        </w:rPr>
      </w:pPr>
    </w:p>
    <w:p w14:paraId="3B9104F6" w14:textId="77777777" w:rsidR="0070134C" w:rsidRDefault="00000000">
      <w:pPr>
        <w:spacing w:line="359" w:lineRule="auto"/>
        <w:ind w:left="820" w:right="556" w:hanging="360"/>
        <w:rPr>
          <w:sz w:val="24"/>
          <w:szCs w:val="24"/>
        </w:rPr>
      </w:pPr>
      <w:r>
        <w:rPr>
          <w:rFonts w:ascii="Arial Unicode MS" w:eastAsia="Arial Unicode MS" w:hAnsi="Arial Unicode MS" w:cs="Arial Unicode MS"/>
          <w:sz w:val="24"/>
          <w:szCs w:val="24"/>
        </w:rPr>
        <w:t xml:space="preserve"> </w:t>
      </w:r>
      <w:r>
        <w:rPr>
          <w:sz w:val="24"/>
          <w:szCs w:val="24"/>
        </w:rPr>
        <w:t xml:space="preserve">The annotated parse tree is </w:t>
      </w:r>
      <w:proofErr w:type="gramStart"/>
      <w:r>
        <w:rPr>
          <w:sz w:val="24"/>
          <w:szCs w:val="24"/>
        </w:rPr>
        <w:t>generated</w:t>
      </w:r>
      <w:proofErr w:type="gramEnd"/>
      <w:r>
        <w:rPr>
          <w:sz w:val="24"/>
          <w:szCs w:val="24"/>
        </w:rPr>
        <w:t xml:space="preserve"> and attribute values are computed in bottom up manner.</w:t>
      </w:r>
    </w:p>
    <w:p w14:paraId="45783180" w14:textId="77777777" w:rsidR="0070134C" w:rsidRDefault="00000000">
      <w:pPr>
        <w:spacing w:line="260" w:lineRule="exact"/>
        <w:ind w:left="458"/>
        <w:rPr>
          <w:sz w:val="24"/>
          <w:szCs w:val="24"/>
        </w:rPr>
      </w:pPr>
      <w:r>
        <w:rPr>
          <w:rFonts w:ascii="Arial Unicode MS" w:eastAsia="Arial Unicode MS" w:hAnsi="Arial Unicode MS" w:cs="Arial Unicode MS"/>
          <w:sz w:val="24"/>
          <w:szCs w:val="24"/>
        </w:rPr>
        <w:t xml:space="preserve"> </w:t>
      </w:r>
      <w:r>
        <w:rPr>
          <w:sz w:val="24"/>
          <w:szCs w:val="24"/>
        </w:rPr>
        <w:t>The value obtained at root node is the final output.</w:t>
      </w:r>
    </w:p>
    <w:p w14:paraId="2F0FD710" w14:textId="77777777" w:rsidR="0070134C" w:rsidRDefault="0070134C">
      <w:pPr>
        <w:spacing w:before="9" w:line="120" w:lineRule="exact"/>
        <w:rPr>
          <w:sz w:val="13"/>
          <w:szCs w:val="13"/>
        </w:rPr>
      </w:pPr>
    </w:p>
    <w:p w14:paraId="0DBA594E" w14:textId="77777777" w:rsidR="0070134C" w:rsidRDefault="00000000">
      <w:pPr>
        <w:ind w:left="331"/>
        <w:rPr>
          <w:sz w:val="23"/>
          <w:szCs w:val="23"/>
        </w:rPr>
      </w:pPr>
      <w:r>
        <w:rPr>
          <w:sz w:val="23"/>
          <w:szCs w:val="23"/>
        </w:rPr>
        <w:t>Consider the following grammar:</w:t>
      </w:r>
    </w:p>
    <w:p w14:paraId="4100CCAB" w14:textId="77777777" w:rsidR="0070134C" w:rsidRDefault="0070134C">
      <w:pPr>
        <w:spacing w:before="10" w:line="140" w:lineRule="exact"/>
        <w:rPr>
          <w:sz w:val="14"/>
          <w:szCs w:val="14"/>
        </w:rPr>
      </w:pPr>
    </w:p>
    <w:p w14:paraId="56B892F6" w14:textId="77777777" w:rsidR="0070134C" w:rsidRDefault="00000000">
      <w:pPr>
        <w:ind w:left="280"/>
        <w:rPr>
          <w:rFonts w:ascii="Consolas" w:eastAsia="Consolas" w:hAnsi="Consolas" w:cs="Consolas"/>
          <w:sz w:val="21"/>
          <w:szCs w:val="21"/>
        </w:rPr>
      </w:pPr>
      <w:r>
        <w:rPr>
          <w:rFonts w:ascii="Consolas" w:eastAsia="Consolas" w:hAnsi="Consolas" w:cs="Consolas"/>
          <w:sz w:val="21"/>
          <w:szCs w:val="21"/>
        </w:rPr>
        <w:t>S --&gt; E</w:t>
      </w:r>
    </w:p>
    <w:p w14:paraId="01EAD537" w14:textId="77777777" w:rsidR="0070134C" w:rsidRPr="003162E3" w:rsidRDefault="00000000">
      <w:pPr>
        <w:spacing w:before="2" w:line="240" w:lineRule="exact"/>
        <w:ind w:left="280" w:right="8155"/>
        <w:rPr>
          <w:rFonts w:ascii="Consolas" w:eastAsia="Consolas" w:hAnsi="Consolas" w:cs="Consolas"/>
          <w:sz w:val="21"/>
          <w:szCs w:val="21"/>
          <w:lang w:val="de-DE"/>
        </w:rPr>
      </w:pPr>
      <w:r>
        <w:pict w14:anchorId="66469D75">
          <v:group id="_x0000_s2096" style="position:absolute;left:0;text-align:left;margin-left:79.5pt;margin-top:-12.5pt;width:462.05pt;height:73.7pt;z-index:-251659776;mso-position-horizontal-relative:page" coordorigin="1590,-250" coordsize="9241,1474">
            <v:shape id="_x0000_s2097" style="position:absolute;left:1590;top:-250;width:9241;height:1474" coordorigin="1590,-250" coordsize="9241,1474" path="m1590,1224r9241,l10831,-250r-9241,l1590,1224xe" fillcolor="#dfdfdf" stroked="f">
              <v:path arrowok="t"/>
            </v:shape>
            <w10:wrap anchorx="page"/>
          </v:group>
        </w:pict>
      </w:r>
      <w:r w:rsidRPr="003162E3">
        <w:rPr>
          <w:rFonts w:ascii="Consolas" w:eastAsia="Consolas" w:hAnsi="Consolas" w:cs="Consolas"/>
          <w:position w:val="1"/>
          <w:sz w:val="21"/>
          <w:szCs w:val="21"/>
          <w:lang w:val="de-DE"/>
        </w:rPr>
        <w:t>E --&gt; E</w:t>
      </w:r>
      <w:r w:rsidRPr="003162E3">
        <w:rPr>
          <w:rFonts w:ascii="Consolas" w:eastAsia="Consolas" w:hAnsi="Consolas" w:cs="Consolas"/>
          <w:sz w:val="10"/>
          <w:szCs w:val="10"/>
          <w:lang w:val="de-DE"/>
        </w:rPr>
        <w:t xml:space="preserve">1  </w:t>
      </w:r>
      <w:r w:rsidRPr="003162E3">
        <w:rPr>
          <w:rFonts w:ascii="Consolas" w:eastAsia="Consolas" w:hAnsi="Consolas" w:cs="Consolas"/>
          <w:position w:val="1"/>
          <w:sz w:val="21"/>
          <w:szCs w:val="21"/>
          <w:lang w:val="de-DE"/>
        </w:rPr>
        <w:t xml:space="preserve">+ T </w:t>
      </w:r>
      <w:r w:rsidRPr="003162E3">
        <w:rPr>
          <w:rFonts w:ascii="Consolas" w:eastAsia="Consolas" w:hAnsi="Consolas" w:cs="Consolas"/>
          <w:sz w:val="21"/>
          <w:szCs w:val="21"/>
          <w:lang w:val="de-DE"/>
        </w:rPr>
        <w:t>E --&gt; T</w:t>
      </w:r>
    </w:p>
    <w:p w14:paraId="29025D66" w14:textId="77777777" w:rsidR="0070134C" w:rsidRPr="003162E3" w:rsidRDefault="00000000">
      <w:pPr>
        <w:spacing w:before="13" w:line="240" w:lineRule="exact"/>
        <w:ind w:left="280" w:right="8155"/>
        <w:rPr>
          <w:rFonts w:ascii="Consolas" w:eastAsia="Consolas" w:hAnsi="Consolas" w:cs="Consolas"/>
          <w:sz w:val="21"/>
          <w:szCs w:val="21"/>
          <w:lang w:val="de-DE"/>
        </w:rPr>
      </w:pPr>
      <w:r w:rsidRPr="003162E3">
        <w:rPr>
          <w:rFonts w:ascii="Consolas" w:eastAsia="Consolas" w:hAnsi="Consolas" w:cs="Consolas"/>
          <w:position w:val="1"/>
          <w:sz w:val="21"/>
          <w:szCs w:val="21"/>
          <w:lang w:val="de-DE"/>
        </w:rPr>
        <w:t>T --&gt; T</w:t>
      </w:r>
      <w:r w:rsidRPr="003162E3">
        <w:rPr>
          <w:rFonts w:ascii="Consolas" w:eastAsia="Consolas" w:hAnsi="Consolas" w:cs="Consolas"/>
          <w:sz w:val="10"/>
          <w:szCs w:val="10"/>
          <w:lang w:val="de-DE"/>
        </w:rPr>
        <w:t xml:space="preserve">1  </w:t>
      </w:r>
      <w:r w:rsidRPr="003162E3">
        <w:rPr>
          <w:rFonts w:ascii="Consolas" w:eastAsia="Consolas" w:hAnsi="Consolas" w:cs="Consolas"/>
          <w:position w:val="1"/>
          <w:sz w:val="21"/>
          <w:szCs w:val="21"/>
          <w:lang w:val="de-DE"/>
        </w:rPr>
        <w:t xml:space="preserve">* F </w:t>
      </w:r>
      <w:r w:rsidRPr="003162E3">
        <w:rPr>
          <w:rFonts w:ascii="Consolas" w:eastAsia="Consolas" w:hAnsi="Consolas" w:cs="Consolas"/>
          <w:sz w:val="21"/>
          <w:szCs w:val="21"/>
          <w:lang w:val="de-DE"/>
        </w:rPr>
        <w:t>T --&gt; F</w:t>
      </w:r>
    </w:p>
    <w:p w14:paraId="5AC5D14C" w14:textId="77777777" w:rsidR="0070134C" w:rsidRPr="003162E3" w:rsidRDefault="00000000">
      <w:pPr>
        <w:spacing w:before="6"/>
        <w:ind w:left="280"/>
        <w:rPr>
          <w:rFonts w:ascii="Consolas" w:eastAsia="Consolas" w:hAnsi="Consolas" w:cs="Consolas"/>
          <w:sz w:val="21"/>
          <w:szCs w:val="21"/>
          <w:lang w:val="de-DE"/>
        </w:rPr>
      </w:pPr>
      <w:r w:rsidRPr="003162E3">
        <w:rPr>
          <w:rFonts w:ascii="Consolas" w:eastAsia="Consolas" w:hAnsi="Consolas" w:cs="Consolas"/>
          <w:sz w:val="21"/>
          <w:szCs w:val="21"/>
          <w:lang w:val="de-DE"/>
        </w:rPr>
        <w:t>F --&gt; digit</w:t>
      </w:r>
    </w:p>
    <w:p w14:paraId="71FB26C6" w14:textId="77777777" w:rsidR="0070134C" w:rsidRPr="003162E3" w:rsidRDefault="0070134C">
      <w:pPr>
        <w:spacing w:before="10" w:line="120" w:lineRule="exact"/>
        <w:rPr>
          <w:sz w:val="13"/>
          <w:szCs w:val="13"/>
          <w:lang w:val="de-DE"/>
        </w:rPr>
      </w:pPr>
    </w:p>
    <w:p w14:paraId="4B0B75C9" w14:textId="77777777" w:rsidR="0070134C" w:rsidRPr="003162E3" w:rsidRDefault="0070134C">
      <w:pPr>
        <w:spacing w:line="200" w:lineRule="exact"/>
        <w:rPr>
          <w:lang w:val="de-DE"/>
        </w:rPr>
      </w:pPr>
    </w:p>
    <w:p w14:paraId="11B2839A" w14:textId="77777777" w:rsidR="0070134C" w:rsidRDefault="00000000">
      <w:pPr>
        <w:spacing w:before="30"/>
        <w:ind w:left="100"/>
        <w:rPr>
          <w:sz w:val="23"/>
          <w:szCs w:val="23"/>
        </w:rPr>
      </w:pPr>
      <w:r>
        <w:rPr>
          <w:sz w:val="23"/>
          <w:szCs w:val="23"/>
        </w:rPr>
        <w:t>The SDD for the above grammar can be written as follow</w:t>
      </w:r>
    </w:p>
    <w:p w14:paraId="086F6DC9" w14:textId="77777777" w:rsidR="0070134C" w:rsidRDefault="0070134C">
      <w:pPr>
        <w:spacing w:before="8" w:line="120" w:lineRule="exact"/>
        <w:rPr>
          <w:sz w:val="13"/>
          <w:szCs w:val="13"/>
        </w:rPr>
      </w:pPr>
    </w:p>
    <w:p w14:paraId="35D36C65" w14:textId="77777777" w:rsidR="0070134C" w:rsidRDefault="00000000">
      <w:pPr>
        <w:ind w:left="1540"/>
        <w:rPr>
          <w:sz w:val="28"/>
          <w:szCs w:val="28"/>
        </w:rPr>
      </w:pPr>
      <w:r>
        <w:rPr>
          <w:b/>
          <w:sz w:val="28"/>
          <w:szCs w:val="28"/>
        </w:rPr>
        <w:t>PRODUCTIONS                      SEMANTIC RULES</w:t>
      </w:r>
    </w:p>
    <w:p w14:paraId="0AF23743" w14:textId="77777777" w:rsidR="0070134C" w:rsidRDefault="0070134C">
      <w:pPr>
        <w:spacing w:before="3" w:line="160" w:lineRule="exact"/>
        <w:rPr>
          <w:sz w:val="16"/>
          <w:szCs w:val="16"/>
        </w:rPr>
      </w:pPr>
    </w:p>
    <w:p w14:paraId="093EAD48" w14:textId="77777777" w:rsidR="0070134C" w:rsidRDefault="003162E3">
      <w:pPr>
        <w:ind w:left="1271"/>
        <w:sectPr w:rsidR="0070134C" w:rsidSect="00221C3D">
          <w:pgSz w:w="12240" w:h="15840"/>
          <w:pgMar w:top="1100" w:right="1340" w:bottom="280" w:left="1340" w:header="608" w:footer="1005" w:gutter="0"/>
          <w:cols w:space="720"/>
        </w:sectPr>
      </w:pPr>
      <w:r>
        <w:pict w14:anchorId="3E138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pt;height:84.5pt">
            <v:imagedata r:id="rId11" o:title=""/>
          </v:shape>
        </w:pict>
      </w:r>
    </w:p>
    <w:p w14:paraId="448A4F84" w14:textId="77777777" w:rsidR="0070134C" w:rsidRDefault="00000000">
      <w:pPr>
        <w:spacing w:before="1" w:line="280" w:lineRule="exact"/>
        <w:rPr>
          <w:sz w:val="28"/>
          <w:szCs w:val="28"/>
        </w:rPr>
      </w:pPr>
      <w:r>
        <w:lastRenderedPageBreak/>
        <w:pict w14:anchorId="0DD574EF">
          <v:group id="_x0000_s2093" style="position:absolute;margin-left:36.35pt;margin-top:154.85pt;width:0;height:214.1pt;z-index:-251657728;mso-position-horizontal-relative:page;mso-position-vertical-relative:page" coordorigin="727,3097" coordsize="0,4282">
            <v:shape id="_x0000_s2094" style="position:absolute;left:727;top:3097;width:0;height:4282" coordorigin="727,3097" coordsize="0,4282" path="m727,3097r,4282e" filled="f" strokeweight=".72pt">
              <v:path arrowok="t"/>
            </v:shape>
            <w10:wrap anchorx="page" anchory="page"/>
          </v:group>
        </w:pict>
      </w:r>
    </w:p>
    <w:p w14:paraId="091942D0" w14:textId="77777777" w:rsidR="0070134C" w:rsidRDefault="00000000">
      <w:pPr>
        <w:spacing w:before="29"/>
        <w:ind w:left="100"/>
        <w:rPr>
          <w:sz w:val="24"/>
          <w:szCs w:val="24"/>
        </w:rPr>
      </w:pPr>
      <w:r>
        <w:rPr>
          <w:sz w:val="24"/>
          <w:szCs w:val="24"/>
        </w:rPr>
        <w:t xml:space="preserve">Let us assume an input string </w:t>
      </w:r>
      <w:r>
        <w:rPr>
          <w:b/>
          <w:sz w:val="24"/>
          <w:szCs w:val="24"/>
        </w:rPr>
        <w:t xml:space="preserve">4 * 5 + 6 </w:t>
      </w:r>
      <w:r>
        <w:rPr>
          <w:sz w:val="24"/>
          <w:szCs w:val="24"/>
        </w:rPr>
        <w:t>for computing synthesized attributes. The annotated parse</w:t>
      </w:r>
    </w:p>
    <w:p w14:paraId="2924E075" w14:textId="77777777" w:rsidR="0070134C" w:rsidRDefault="0070134C">
      <w:pPr>
        <w:spacing w:before="9" w:line="120" w:lineRule="exact"/>
        <w:rPr>
          <w:sz w:val="13"/>
          <w:szCs w:val="13"/>
        </w:rPr>
      </w:pPr>
    </w:p>
    <w:p w14:paraId="06C3B981" w14:textId="77777777" w:rsidR="0070134C" w:rsidRDefault="00000000">
      <w:pPr>
        <w:spacing w:line="260" w:lineRule="exact"/>
        <w:ind w:left="100"/>
        <w:rPr>
          <w:sz w:val="24"/>
          <w:szCs w:val="24"/>
        </w:rPr>
      </w:pPr>
      <w:r>
        <w:pict w14:anchorId="50F39C03">
          <v:group id="_x0000_s2090" style="position:absolute;left:0;text-align:left;margin-left:73.55pt;margin-top:40.15pt;width:448.7pt;height:229.55pt;z-index:-251658752;mso-position-horizontal-relative:page" coordorigin="1471,803" coordsize="8974,4591">
            <v:shape id="_x0000_s2092" type="#_x0000_t75" style="position:absolute;left:1471;top:1252;width:8974;height:4143">
              <v:imagedata r:id="rId12" o:title=""/>
            </v:shape>
            <v:shape id="_x0000_s2091" style="position:absolute;left:6634;top:811;width:0;height:442" coordorigin="6634,811" coordsize="0,442" path="m6634,811r,442e" filled="f" strokeweight=".72pt">
              <v:path arrowok="t"/>
            </v:shape>
            <w10:wrap anchorx="page"/>
          </v:group>
        </w:pict>
      </w:r>
      <w:r>
        <w:rPr>
          <w:position w:val="-1"/>
          <w:sz w:val="24"/>
          <w:szCs w:val="24"/>
        </w:rPr>
        <w:t>tree for the input string is</w:t>
      </w:r>
    </w:p>
    <w:p w14:paraId="1DB04AE7" w14:textId="77777777" w:rsidR="0070134C" w:rsidRDefault="0070134C">
      <w:pPr>
        <w:spacing w:before="9" w:line="120" w:lineRule="exact"/>
        <w:rPr>
          <w:sz w:val="13"/>
          <w:szCs w:val="13"/>
        </w:rPr>
      </w:pPr>
    </w:p>
    <w:p w14:paraId="0F364CDF" w14:textId="77777777" w:rsidR="0070134C" w:rsidRDefault="00000000">
      <w:pPr>
        <w:ind w:left="5106" w:right="4268"/>
        <w:jc w:val="center"/>
        <w:rPr>
          <w:sz w:val="24"/>
          <w:szCs w:val="24"/>
        </w:rPr>
      </w:pPr>
      <w:r>
        <w:rPr>
          <w:color w:val="00AE50"/>
          <w:w w:val="97"/>
          <w:sz w:val="24"/>
          <w:szCs w:val="24"/>
        </w:rPr>
        <w:t>S</w:t>
      </w:r>
    </w:p>
    <w:p w14:paraId="312FCF65" w14:textId="77777777" w:rsidR="0070134C" w:rsidRDefault="0070134C">
      <w:pPr>
        <w:spacing w:line="200" w:lineRule="exact"/>
      </w:pPr>
    </w:p>
    <w:p w14:paraId="12341B01" w14:textId="77777777" w:rsidR="0070134C" w:rsidRDefault="0070134C">
      <w:pPr>
        <w:spacing w:line="200" w:lineRule="exact"/>
      </w:pPr>
    </w:p>
    <w:p w14:paraId="73FCA983" w14:textId="77777777" w:rsidR="0070134C" w:rsidRDefault="0070134C">
      <w:pPr>
        <w:spacing w:line="200" w:lineRule="exact"/>
      </w:pPr>
    </w:p>
    <w:p w14:paraId="3EFFF09D" w14:textId="77777777" w:rsidR="0070134C" w:rsidRDefault="0070134C">
      <w:pPr>
        <w:spacing w:line="200" w:lineRule="exact"/>
      </w:pPr>
    </w:p>
    <w:p w14:paraId="7BBE91C5" w14:textId="77777777" w:rsidR="0070134C" w:rsidRDefault="0070134C">
      <w:pPr>
        <w:spacing w:line="200" w:lineRule="exact"/>
      </w:pPr>
    </w:p>
    <w:p w14:paraId="58EB317E" w14:textId="77777777" w:rsidR="0070134C" w:rsidRDefault="0070134C">
      <w:pPr>
        <w:spacing w:line="200" w:lineRule="exact"/>
      </w:pPr>
    </w:p>
    <w:p w14:paraId="51D6A396" w14:textId="77777777" w:rsidR="0070134C" w:rsidRDefault="0070134C">
      <w:pPr>
        <w:spacing w:line="200" w:lineRule="exact"/>
      </w:pPr>
    </w:p>
    <w:p w14:paraId="324E9227" w14:textId="77777777" w:rsidR="0070134C" w:rsidRDefault="0070134C">
      <w:pPr>
        <w:spacing w:line="200" w:lineRule="exact"/>
      </w:pPr>
    </w:p>
    <w:p w14:paraId="0B49A1C9" w14:textId="77777777" w:rsidR="0070134C" w:rsidRDefault="0070134C">
      <w:pPr>
        <w:spacing w:line="200" w:lineRule="exact"/>
      </w:pPr>
    </w:p>
    <w:p w14:paraId="22D057AA" w14:textId="77777777" w:rsidR="0070134C" w:rsidRDefault="0070134C">
      <w:pPr>
        <w:spacing w:line="200" w:lineRule="exact"/>
      </w:pPr>
    </w:p>
    <w:p w14:paraId="2DBFDEB7" w14:textId="77777777" w:rsidR="0070134C" w:rsidRDefault="0070134C">
      <w:pPr>
        <w:spacing w:line="200" w:lineRule="exact"/>
      </w:pPr>
    </w:p>
    <w:p w14:paraId="34CFD0AC" w14:textId="77777777" w:rsidR="0070134C" w:rsidRDefault="0070134C">
      <w:pPr>
        <w:spacing w:line="200" w:lineRule="exact"/>
      </w:pPr>
    </w:p>
    <w:p w14:paraId="2385272F" w14:textId="77777777" w:rsidR="0070134C" w:rsidRDefault="0070134C">
      <w:pPr>
        <w:spacing w:line="200" w:lineRule="exact"/>
      </w:pPr>
    </w:p>
    <w:p w14:paraId="463D019A" w14:textId="77777777" w:rsidR="0070134C" w:rsidRDefault="0070134C">
      <w:pPr>
        <w:spacing w:line="200" w:lineRule="exact"/>
      </w:pPr>
    </w:p>
    <w:p w14:paraId="2D734E62" w14:textId="77777777" w:rsidR="0070134C" w:rsidRDefault="0070134C">
      <w:pPr>
        <w:spacing w:line="200" w:lineRule="exact"/>
      </w:pPr>
    </w:p>
    <w:p w14:paraId="3B92CC7C" w14:textId="77777777" w:rsidR="0070134C" w:rsidRDefault="0070134C">
      <w:pPr>
        <w:spacing w:line="200" w:lineRule="exact"/>
      </w:pPr>
    </w:p>
    <w:p w14:paraId="09BB8472" w14:textId="77777777" w:rsidR="0070134C" w:rsidRDefault="0070134C">
      <w:pPr>
        <w:spacing w:line="200" w:lineRule="exact"/>
      </w:pPr>
    </w:p>
    <w:p w14:paraId="79D4C341" w14:textId="77777777" w:rsidR="0070134C" w:rsidRDefault="0070134C">
      <w:pPr>
        <w:spacing w:line="200" w:lineRule="exact"/>
      </w:pPr>
    </w:p>
    <w:p w14:paraId="72539D81" w14:textId="77777777" w:rsidR="0070134C" w:rsidRDefault="0070134C">
      <w:pPr>
        <w:spacing w:line="200" w:lineRule="exact"/>
      </w:pPr>
    </w:p>
    <w:p w14:paraId="0CCE58AD" w14:textId="77777777" w:rsidR="0070134C" w:rsidRDefault="0070134C">
      <w:pPr>
        <w:spacing w:line="200" w:lineRule="exact"/>
      </w:pPr>
    </w:p>
    <w:p w14:paraId="632C8D3B" w14:textId="77777777" w:rsidR="0070134C" w:rsidRDefault="0070134C">
      <w:pPr>
        <w:spacing w:line="200" w:lineRule="exact"/>
      </w:pPr>
    </w:p>
    <w:p w14:paraId="3F330CF7" w14:textId="77777777" w:rsidR="0070134C" w:rsidRDefault="0070134C">
      <w:pPr>
        <w:spacing w:line="200" w:lineRule="exact"/>
      </w:pPr>
    </w:p>
    <w:p w14:paraId="2485353A" w14:textId="77777777" w:rsidR="0070134C" w:rsidRDefault="0070134C">
      <w:pPr>
        <w:spacing w:line="200" w:lineRule="exact"/>
      </w:pPr>
    </w:p>
    <w:p w14:paraId="2557AF37" w14:textId="77777777" w:rsidR="0070134C" w:rsidRDefault="0070134C">
      <w:pPr>
        <w:spacing w:line="200" w:lineRule="exact"/>
      </w:pPr>
    </w:p>
    <w:p w14:paraId="2FE98CD9" w14:textId="77777777" w:rsidR="0070134C" w:rsidRDefault="0070134C">
      <w:pPr>
        <w:spacing w:line="200" w:lineRule="exact"/>
      </w:pPr>
    </w:p>
    <w:p w14:paraId="2DCD3FB1" w14:textId="77777777" w:rsidR="0070134C" w:rsidRDefault="0070134C">
      <w:pPr>
        <w:spacing w:before="18" w:line="200" w:lineRule="exact"/>
      </w:pPr>
    </w:p>
    <w:p w14:paraId="3611417E" w14:textId="77777777" w:rsidR="0070134C" w:rsidRDefault="00000000">
      <w:pPr>
        <w:spacing w:line="359" w:lineRule="auto"/>
        <w:ind w:left="820" w:right="76" w:hanging="360"/>
        <w:jc w:val="both"/>
        <w:rPr>
          <w:sz w:val="24"/>
          <w:szCs w:val="24"/>
        </w:rPr>
      </w:pPr>
      <w:r>
        <w:rPr>
          <w:rFonts w:ascii="Arial Unicode MS" w:eastAsia="Arial Unicode MS" w:hAnsi="Arial Unicode MS" w:cs="Arial Unicode MS"/>
          <w:sz w:val="24"/>
          <w:szCs w:val="24"/>
        </w:rPr>
        <w:t xml:space="preserve"> </w:t>
      </w:r>
      <w:r>
        <w:rPr>
          <w:sz w:val="24"/>
          <w:szCs w:val="24"/>
        </w:rPr>
        <w:t xml:space="preserve">For computation of attributes we start from leftmost bottom node. The rule F –&gt; digit is used to reduce digit to F and the value of digit is obtained from lexical analyzer which becomes value of F i.e. from semantic action </w:t>
      </w:r>
      <w:proofErr w:type="spellStart"/>
      <w:r>
        <w:rPr>
          <w:sz w:val="24"/>
          <w:szCs w:val="24"/>
        </w:rPr>
        <w:t>F.val</w:t>
      </w:r>
      <w:proofErr w:type="spellEnd"/>
      <w:r>
        <w:rPr>
          <w:sz w:val="24"/>
          <w:szCs w:val="24"/>
        </w:rPr>
        <w:t xml:space="preserve"> = </w:t>
      </w:r>
      <w:proofErr w:type="spellStart"/>
      <w:proofErr w:type="gramStart"/>
      <w:r>
        <w:rPr>
          <w:sz w:val="24"/>
          <w:szCs w:val="24"/>
        </w:rPr>
        <w:t>digit.lexval</w:t>
      </w:r>
      <w:proofErr w:type="spellEnd"/>
      <w:proofErr w:type="gramEnd"/>
      <w:r>
        <w:rPr>
          <w:sz w:val="24"/>
          <w:szCs w:val="24"/>
        </w:rPr>
        <w:t>.</w:t>
      </w:r>
    </w:p>
    <w:p w14:paraId="4F0A5098" w14:textId="77777777" w:rsidR="0070134C" w:rsidRDefault="00000000">
      <w:pPr>
        <w:spacing w:before="6"/>
        <w:ind w:left="460"/>
        <w:rPr>
          <w:sz w:val="24"/>
          <w:szCs w:val="24"/>
        </w:rPr>
      </w:pPr>
      <w:r>
        <w:rPr>
          <w:rFonts w:ascii="Arial Unicode MS" w:eastAsia="Arial Unicode MS" w:hAnsi="Arial Unicode MS" w:cs="Arial Unicode MS"/>
          <w:sz w:val="24"/>
          <w:szCs w:val="24"/>
        </w:rPr>
        <w:t xml:space="preserve"> </w:t>
      </w:r>
      <w:r>
        <w:rPr>
          <w:sz w:val="24"/>
          <w:szCs w:val="24"/>
        </w:rPr>
        <w:t xml:space="preserve">Hence, </w:t>
      </w:r>
      <w:proofErr w:type="spellStart"/>
      <w:r>
        <w:rPr>
          <w:sz w:val="24"/>
          <w:szCs w:val="24"/>
        </w:rPr>
        <w:t>F.val</w:t>
      </w:r>
      <w:proofErr w:type="spellEnd"/>
      <w:r>
        <w:rPr>
          <w:sz w:val="24"/>
          <w:szCs w:val="24"/>
        </w:rPr>
        <w:t xml:space="preserve"> = 4 and since T is parent node of F so, we get </w:t>
      </w:r>
      <w:proofErr w:type="spellStart"/>
      <w:r>
        <w:rPr>
          <w:sz w:val="24"/>
          <w:szCs w:val="24"/>
        </w:rPr>
        <w:t>T.val</w:t>
      </w:r>
      <w:proofErr w:type="spellEnd"/>
      <w:r>
        <w:rPr>
          <w:sz w:val="24"/>
          <w:szCs w:val="24"/>
        </w:rPr>
        <w:t xml:space="preserve"> = 4 from semantic action</w:t>
      </w:r>
    </w:p>
    <w:p w14:paraId="59C2BE8B" w14:textId="77777777" w:rsidR="0070134C" w:rsidRDefault="0070134C">
      <w:pPr>
        <w:spacing w:before="7" w:line="120" w:lineRule="exact"/>
        <w:rPr>
          <w:sz w:val="13"/>
          <w:szCs w:val="13"/>
        </w:rPr>
      </w:pPr>
    </w:p>
    <w:p w14:paraId="1F14C6D8" w14:textId="77777777" w:rsidR="0070134C" w:rsidRDefault="00000000">
      <w:pPr>
        <w:ind w:left="820"/>
        <w:rPr>
          <w:sz w:val="24"/>
          <w:szCs w:val="24"/>
        </w:rPr>
      </w:pPr>
      <w:proofErr w:type="spellStart"/>
      <w:r>
        <w:rPr>
          <w:sz w:val="24"/>
          <w:szCs w:val="24"/>
        </w:rPr>
        <w:t>T.val</w:t>
      </w:r>
      <w:proofErr w:type="spellEnd"/>
      <w:r>
        <w:rPr>
          <w:sz w:val="24"/>
          <w:szCs w:val="24"/>
        </w:rPr>
        <w:t xml:space="preserve"> = </w:t>
      </w:r>
      <w:proofErr w:type="spellStart"/>
      <w:r>
        <w:rPr>
          <w:sz w:val="24"/>
          <w:szCs w:val="24"/>
        </w:rPr>
        <w:t>F.val</w:t>
      </w:r>
      <w:proofErr w:type="spellEnd"/>
      <w:r>
        <w:rPr>
          <w:sz w:val="24"/>
          <w:szCs w:val="24"/>
        </w:rPr>
        <w:t>.</w:t>
      </w:r>
    </w:p>
    <w:p w14:paraId="7B1D18F8" w14:textId="77777777" w:rsidR="0070134C" w:rsidRDefault="0070134C">
      <w:pPr>
        <w:spacing w:before="1" w:line="140" w:lineRule="exact"/>
        <w:rPr>
          <w:sz w:val="14"/>
          <w:szCs w:val="14"/>
        </w:rPr>
      </w:pPr>
    </w:p>
    <w:p w14:paraId="2653CD65" w14:textId="77777777" w:rsidR="0070134C" w:rsidRDefault="00000000">
      <w:pPr>
        <w:spacing w:line="354" w:lineRule="auto"/>
        <w:ind w:left="820" w:right="72" w:hanging="360"/>
        <w:jc w:val="both"/>
        <w:rPr>
          <w:sz w:val="24"/>
          <w:szCs w:val="24"/>
        </w:rPr>
      </w:pPr>
      <w:r>
        <w:rPr>
          <w:rFonts w:ascii="Arial Unicode MS" w:eastAsia="Arial Unicode MS" w:hAnsi="Arial Unicode MS" w:cs="Arial Unicode MS"/>
          <w:sz w:val="24"/>
          <w:szCs w:val="24"/>
        </w:rPr>
        <w:t xml:space="preserve"> </w:t>
      </w:r>
      <w:r>
        <w:rPr>
          <w:position w:val="2"/>
          <w:sz w:val="24"/>
          <w:szCs w:val="24"/>
        </w:rPr>
        <w:t>Then, for T –&gt; T</w:t>
      </w:r>
      <w:r>
        <w:rPr>
          <w:sz w:val="16"/>
          <w:szCs w:val="16"/>
        </w:rPr>
        <w:t xml:space="preserve">1 </w:t>
      </w:r>
      <w:r>
        <w:rPr>
          <w:position w:val="2"/>
          <w:sz w:val="24"/>
          <w:szCs w:val="24"/>
        </w:rPr>
        <w:t xml:space="preserve">* F production, the corresponding semantic action is </w:t>
      </w:r>
      <w:proofErr w:type="spellStart"/>
      <w:r>
        <w:rPr>
          <w:position w:val="2"/>
          <w:sz w:val="24"/>
          <w:szCs w:val="24"/>
        </w:rPr>
        <w:t>T.val</w:t>
      </w:r>
      <w:proofErr w:type="spellEnd"/>
      <w:r>
        <w:rPr>
          <w:position w:val="2"/>
          <w:sz w:val="24"/>
          <w:szCs w:val="24"/>
        </w:rPr>
        <w:t xml:space="preserve"> = T</w:t>
      </w:r>
      <w:r>
        <w:rPr>
          <w:sz w:val="16"/>
          <w:szCs w:val="16"/>
        </w:rPr>
        <w:t>1</w:t>
      </w:r>
      <w:r>
        <w:rPr>
          <w:position w:val="2"/>
          <w:sz w:val="24"/>
          <w:szCs w:val="24"/>
        </w:rPr>
        <w:t>.</w:t>
      </w:r>
      <w:proofErr w:type="spellStart"/>
      <w:r>
        <w:rPr>
          <w:position w:val="2"/>
          <w:sz w:val="24"/>
          <w:szCs w:val="24"/>
        </w:rPr>
        <w:t>val</w:t>
      </w:r>
      <w:proofErr w:type="spellEnd"/>
      <w:r>
        <w:rPr>
          <w:position w:val="2"/>
          <w:sz w:val="24"/>
          <w:szCs w:val="24"/>
        </w:rPr>
        <w:t xml:space="preserve"> * </w:t>
      </w:r>
      <w:proofErr w:type="spellStart"/>
      <w:proofErr w:type="gramStart"/>
      <w:r>
        <w:rPr>
          <w:sz w:val="24"/>
          <w:szCs w:val="24"/>
        </w:rPr>
        <w:t>F.val</w:t>
      </w:r>
      <w:proofErr w:type="spellEnd"/>
      <w:r>
        <w:rPr>
          <w:sz w:val="24"/>
          <w:szCs w:val="24"/>
        </w:rPr>
        <w:t xml:space="preserve"> .</w:t>
      </w:r>
      <w:proofErr w:type="gramEnd"/>
      <w:r>
        <w:rPr>
          <w:sz w:val="24"/>
          <w:szCs w:val="24"/>
        </w:rPr>
        <w:t xml:space="preserve"> Hence, </w:t>
      </w:r>
      <w:proofErr w:type="spellStart"/>
      <w:r>
        <w:rPr>
          <w:sz w:val="24"/>
          <w:szCs w:val="24"/>
        </w:rPr>
        <w:t>T.val</w:t>
      </w:r>
      <w:proofErr w:type="spellEnd"/>
      <w:r>
        <w:rPr>
          <w:sz w:val="24"/>
          <w:szCs w:val="24"/>
        </w:rPr>
        <w:t xml:space="preserve"> = 4 * 5 = 20</w:t>
      </w:r>
    </w:p>
    <w:p w14:paraId="77FB535C" w14:textId="77777777" w:rsidR="0070134C" w:rsidRDefault="00000000">
      <w:pPr>
        <w:spacing w:before="12"/>
        <w:ind w:left="460"/>
        <w:rPr>
          <w:sz w:val="24"/>
          <w:szCs w:val="24"/>
        </w:rPr>
      </w:pPr>
      <w:r>
        <w:rPr>
          <w:rFonts w:ascii="Arial Unicode MS" w:eastAsia="Arial Unicode MS" w:hAnsi="Arial Unicode MS" w:cs="Arial Unicode MS"/>
          <w:sz w:val="24"/>
          <w:szCs w:val="24"/>
        </w:rPr>
        <w:t xml:space="preserve"> </w:t>
      </w:r>
      <w:r>
        <w:rPr>
          <w:position w:val="2"/>
          <w:sz w:val="24"/>
          <w:szCs w:val="24"/>
        </w:rPr>
        <w:t>Similarly, combination of E</w:t>
      </w:r>
      <w:r>
        <w:rPr>
          <w:sz w:val="16"/>
          <w:szCs w:val="16"/>
        </w:rPr>
        <w:t>1</w:t>
      </w:r>
      <w:r>
        <w:rPr>
          <w:position w:val="2"/>
          <w:sz w:val="24"/>
          <w:szCs w:val="24"/>
        </w:rPr>
        <w:t>.</w:t>
      </w:r>
      <w:proofErr w:type="spellStart"/>
      <w:r>
        <w:rPr>
          <w:position w:val="2"/>
          <w:sz w:val="24"/>
          <w:szCs w:val="24"/>
        </w:rPr>
        <w:t>val</w:t>
      </w:r>
      <w:proofErr w:type="spellEnd"/>
      <w:r>
        <w:rPr>
          <w:position w:val="2"/>
          <w:sz w:val="24"/>
          <w:szCs w:val="24"/>
        </w:rPr>
        <w:t xml:space="preserve"> + </w:t>
      </w:r>
      <w:proofErr w:type="spellStart"/>
      <w:r>
        <w:rPr>
          <w:position w:val="2"/>
          <w:sz w:val="24"/>
          <w:szCs w:val="24"/>
        </w:rPr>
        <w:t>T.val</w:t>
      </w:r>
      <w:proofErr w:type="spellEnd"/>
      <w:r>
        <w:rPr>
          <w:position w:val="2"/>
          <w:sz w:val="24"/>
          <w:szCs w:val="24"/>
        </w:rPr>
        <w:t xml:space="preserve"> becomes </w:t>
      </w:r>
      <w:proofErr w:type="spellStart"/>
      <w:r>
        <w:rPr>
          <w:position w:val="2"/>
          <w:sz w:val="24"/>
          <w:szCs w:val="24"/>
        </w:rPr>
        <w:t>E.val</w:t>
      </w:r>
      <w:proofErr w:type="spellEnd"/>
      <w:r>
        <w:rPr>
          <w:position w:val="2"/>
          <w:sz w:val="24"/>
          <w:szCs w:val="24"/>
        </w:rPr>
        <w:t xml:space="preserve"> i.e. </w:t>
      </w:r>
      <w:proofErr w:type="spellStart"/>
      <w:r>
        <w:rPr>
          <w:position w:val="2"/>
          <w:sz w:val="24"/>
          <w:szCs w:val="24"/>
        </w:rPr>
        <w:t>E.val</w:t>
      </w:r>
      <w:proofErr w:type="spellEnd"/>
      <w:r>
        <w:rPr>
          <w:position w:val="2"/>
          <w:sz w:val="24"/>
          <w:szCs w:val="24"/>
        </w:rPr>
        <w:t xml:space="preserve"> = E</w:t>
      </w:r>
      <w:r>
        <w:rPr>
          <w:sz w:val="16"/>
          <w:szCs w:val="16"/>
        </w:rPr>
        <w:t>1</w:t>
      </w:r>
      <w:r>
        <w:rPr>
          <w:position w:val="2"/>
          <w:sz w:val="24"/>
          <w:szCs w:val="24"/>
        </w:rPr>
        <w:t>.</w:t>
      </w:r>
      <w:proofErr w:type="spellStart"/>
      <w:r>
        <w:rPr>
          <w:position w:val="2"/>
          <w:sz w:val="24"/>
          <w:szCs w:val="24"/>
        </w:rPr>
        <w:t>val</w:t>
      </w:r>
      <w:proofErr w:type="spellEnd"/>
      <w:r>
        <w:rPr>
          <w:position w:val="2"/>
          <w:sz w:val="24"/>
          <w:szCs w:val="24"/>
        </w:rPr>
        <w:t xml:space="preserve"> + </w:t>
      </w:r>
      <w:proofErr w:type="spellStart"/>
      <w:r>
        <w:rPr>
          <w:position w:val="2"/>
          <w:sz w:val="24"/>
          <w:szCs w:val="24"/>
        </w:rPr>
        <w:t>T.val</w:t>
      </w:r>
      <w:proofErr w:type="spellEnd"/>
      <w:r>
        <w:rPr>
          <w:position w:val="2"/>
          <w:sz w:val="24"/>
          <w:szCs w:val="24"/>
        </w:rPr>
        <w:t xml:space="preserve"> = 26.</w:t>
      </w:r>
    </w:p>
    <w:p w14:paraId="7FB9EF0C" w14:textId="77777777" w:rsidR="0070134C" w:rsidRDefault="0070134C">
      <w:pPr>
        <w:spacing w:before="5" w:line="120" w:lineRule="exact"/>
        <w:rPr>
          <w:sz w:val="13"/>
          <w:szCs w:val="13"/>
        </w:rPr>
      </w:pPr>
    </w:p>
    <w:p w14:paraId="1B149EAA" w14:textId="77777777" w:rsidR="0070134C" w:rsidRDefault="00000000">
      <w:pPr>
        <w:spacing w:line="361" w:lineRule="auto"/>
        <w:ind w:left="820" w:right="74"/>
        <w:rPr>
          <w:sz w:val="23"/>
          <w:szCs w:val="23"/>
        </w:rPr>
      </w:pPr>
      <w:r>
        <w:rPr>
          <w:sz w:val="24"/>
          <w:szCs w:val="24"/>
        </w:rPr>
        <w:t xml:space="preserve">Then, the production S –&gt; E is applied to reduce </w:t>
      </w:r>
      <w:proofErr w:type="spellStart"/>
      <w:r>
        <w:rPr>
          <w:sz w:val="24"/>
          <w:szCs w:val="24"/>
        </w:rPr>
        <w:t>E.val</w:t>
      </w:r>
      <w:proofErr w:type="spellEnd"/>
      <w:r>
        <w:rPr>
          <w:sz w:val="24"/>
          <w:szCs w:val="24"/>
        </w:rPr>
        <w:t xml:space="preserve"> = 26 and semantic action associated with it prints the result </w:t>
      </w:r>
      <w:proofErr w:type="spellStart"/>
      <w:proofErr w:type="gramStart"/>
      <w:r>
        <w:rPr>
          <w:sz w:val="24"/>
          <w:szCs w:val="24"/>
        </w:rPr>
        <w:t>E.val</w:t>
      </w:r>
      <w:proofErr w:type="spellEnd"/>
      <w:r>
        <w:rPr>
          <w:sz w:val="24"/>
          <w:szCs w:val="24"/>
        </w:rPr>
        <w:t xml:space="preserve"> .</w:t>
      </w:r>
      <w:proofErr w:type="gramEnd"/>
      <w:r>
        <w:rPr>
          <w:sz w:val="24"/>
          <w:szCs w:val="24"/>
        </w:rPr>
        <w:t xml:space="preserve"> Hence, the output will be 26</w:t>
      </w:r>
      <w:r>
        <w:rPr>
          <w:sz w:val="23"/>
          <w:szCs w:val="23"/>
        </w:rPr>
        <w:t>.</w:t>
      </w:r>
    </w:p>
    <w:p w14:paraId="0117AA9E" w14:textId="77777777" w:rsidR="0070134C" w:rsidRDefault="0070134C">
      <w:pPr>
        <w:spacing w:line="200" w:lineRule="exact"/>
      </w:pPr>
    </w:p>
    <w:p w14:paraId="03F90E1F" w14:textId="77777777" w:rsidR="0070134C" w:rsidRDefault="0070134C">
      <w:pPr>
        <w:spacing w:before="14" w:line="200" w:lineRule="exact"/>
      </w:pPr>
    </w:p>
    <w:p w14:paraId="049F80E0" w14:textId="77777777" w:rsidR="0070134C" w:rsidRDefault="00000000">
      <w:pPr>
        <w:ind w:left="820"/>
        <w:rPr>
          <w:sz w:val="28"/>
          <w:szCs w:val="28"/>
        </w:rPr>
      </w:pPr>
      <w:r>
        <w:rPr>
          <w:sz w:val="28"/>
          <w:szCs w:val="28"/>
        </w:rPr>
        <w:t>ANNOTATED PARSE TREE</w:t>
      </w:r>
    </w:p>
    <w:p w14:paraId="761FC687" w14:textId="77777777" w:rsidR="0070134C" w:rsidRDefault="0070134C">
      <w:pPr>
        <w:spacing w:before="9" w:line="140" w:lineRule="exact"/>
        <w:rPr>
          <w:sz w:val="15"/>
          <w:szCs w:val="15"/>
        </w:rPr>
      </w:pPr>
    </w:p>
    <w:p w14:paraId="3C102FF7" w14:textId="77777777" w:rsidR="0070134C" w:rsidRDefault="00000000">
      <w:pPr>
        <w:spacing w:line="358" w:lineRule="auto"/>
        <w:ind w:left="820" w:right="467" w:hanging="360"/>
        <w:rPr>
          <w:sz w:val="28"/>
          <w:szCs w:val="28"/>
        </w:rPr>
      </w:pPr>
      <w:r>
        <w:rPr>
          <w:rFonts w:ascii="Arial Unicode MS" w:eastAsia="Arial Unicode MS" w:hAnsi="Arial Unicode MS" w:cs="Arial Unicode MS"/>
          <w:sz w:val="24"/>
          <w:szCs w:val="24"/>
        </w:rPr>
        <w:t xml:space="preserve"> </w:t>
      </w:r>
      <w:r>
        <w:rPr>
          <w:sz w:val="24"/>
          <w:szCs w:val="24"/>
        </w:rPr>
        <w:t xml:space="preserve">The parse tree containing the values of attributes at each node for given input string is called </w:t>
      </w:r>
      <w:r>
        <w:rPr>
          <w:sz w:val="28"/>
          <w:szCs w:val="28"/>
        </w:rPr>
        <w:t>annotated or decorated parse tree.</w:t>
      </w:r>
    </w:p>
    <w:p w14:paraId="540CF5F7" w14:textId="77777777" w:rsidR="0070134C" w:rsidRDefault="00000000">
      <w:pPr>
        <w:spacing w:before="8" w:line="360" w:lineRule="auto"/>
        <w:ind w:left="100" w:right="250"/>
        <w:rPr>
          <w:sz w:val="24"/>
          <w:szCs w:val="24"/>
        </w:rPr>
        <w:sectPr w:rsidR="0070134C" w:rsidSect="00221C3D">
          <w:pgSz w:w="12240" w:h="15840"/>
          <w:pgMar w:top="1100" w:right="1320" w:bottom="280" w:left="1340" w:header="608" w:footer="1005" w:gutter="0"/>
          <w:cols w:space="720"/>
        </w:sectPr>
      </w:pPr>
      <w:r>
        <w:rPr>
          <w:b/>
          <w:w w:val="97"/>
          <w:sz w:val="24"/>
          <w:szCs w:val="24"/>
        </w:rPr>
        <w:t>2.</w:t>
      </w:r>
      <w:r>
        <w:rPr>
          <w:b/>
          <w:sz w:val="24"/>
          <w:szCs w:val="24"/>
        </w:rPr>
        <w:t xml:space="preserve">  Inherited Attributes</w:t>
      </w:r>
      <w:r>
        <w:rPr>
          <w:color w:val="FF0000"/>
          <w:sz w:val="24"/>
          <w:szCs w:val="24"/>
        </w:rPr>
        <w:t xml:space="preserve">: </w:t>
      </w:r>
      <w:r>
        <w:rPr>
          <w:color w:val="000000"/>
          <w:sz w:val="24"/>
          <w:szCs w:val="24"/>
        </w:rPr>
        <w:t xml:space="preserve">These are the attributes which inherit their values from their parent or sibling nodes. i.e. value of inherited attributes </w:t>
      </w:r>
      <w:proofErr w:type="gramStart"/>
      <w:r>
        <w:rPr>
          <w:color w:val="000000"/>
          <w:sz w:val="24"/>
          <w:szCs w:val="24"/>
        </w:rPr>
        <w:t>are</w:t>
      </w:r>
      <w:proofErr w:type="gramEnd"/>
      <w:r>
        <w:rPr>
          <w:color w:val="000000"/>
          <w:sz w:val="24"/>
          <w:szCs w:val="24"/>
        </w:rPr>
        <w:t xml:space="preserve"> computed by value of parent or sibling nodes.</w:t>
      </w:r>
    </w:p>
    <w:p w14:paraId="1044D967" w14:textId="77777777" w:rsidR="0070134C" w:rsidRDefault="0070134C">
      <w:pPr>
        <w:spacing w:before="8" w:line="280" w:lineRule="exact"/>
        <w:rPr>
          <w:sz w:val="28"/>
          <w:szCs w:val="28"/>
        </w:rPr>
      </w:pPr>
    </w:p>
    <w:p w14:paraId="3C5501A3" w14:textId="77777777" w:rsidR="0070134C" w:rsidRDefault="00000000">
      <w:pPr>
        <w:spacing w:before="29" w:line="260" w:lineRule="exact"/>
        <w:ind w:left="100"/>
        <w:rPr>
          <w:sz w:val="24"/>
          <w:szCs w:val="24"/>
        </w:rPr>
      </w:pPr>
      <w:r>
        <w:rPr>
          <w:b/>
          <w:position w:val="-1"/>
          <w:sz w:val="24"/>
          <w:szCs w:val="24"/>
        </w:rPr>
        <w:t>EXAMPLE:</w:t>
      </w:r>
    </w:p>
    <w:p w14:paraId="242C8D0E" w14:textId="77777777" w:rsidR="0070134C" w:rsidRDefault="0070134C">
      <w:pPr>
        <w:spacing w:before="8" w:line="120" w:lineRule="exact"/>
        <w:rPr>
          <w:sz w:val="13"/>
          <w:szCs w:val="13"/>
        </w:rPr>
      </w:pPr>
    </w:p>
    <w:p w14:paraId="5C2C0676" w14:textId="77777777" w:rsidR="0070134C" w:rsidRDefault="0070134C">
      <w:pPr>
        <w:spacing w:line="200" w:lineRule="exact"/>
      </w:pPr>
    </w:p>
    <w:p w14:paraId="2000B56F" w14:textId="77777777" w:rsidR="0070134C" w:rsidRDefault="0070134C">
      <w:pPr>
        <w:spacing w:line="200" w:lineRule="exact"/>
      </w:pPr>
    </w:p>
    <w:p w14:paraId="563D31A0" w14:textId="77777777" w:rsidR="0070134C" w:rsidRDefault="00000000">
      <w:pPr>
        <w:tabs>
          <w:tab w:val="left" w:pos="9480"/>
        </w:tabs>
        <w:spacing w:before="25"/>
        <w:ind w:left="100"/>
        <w:rPr>
          <w:rFonts w:ascii="Consolas" w:eastAsia="Consolas" w:hAnsi="Consolas" w:cs="Consolas"/>
          <w:sz w:val="21"/>
          <w:szCs w:val="21"/>
        </w:rPr>
      </w:pPr>
      <w:r>
        <w:rPr>
          <w:rFonts w:ascii="Consolas" w:eastAsia="Consolas" w:hAnsi="Consolas" w:cs="Consolas"/>
          <w:sz w:val="21"/>
          <w:szCs w:val="21"/>
          <w:highlight w:val="lightGray"/>
        </w:rPr>
        <w:t>A --&gt; BCD</w:t>
      </w:r>
      <w:proofErr w:type="gramStart"/>
      <w:r>
        <w:rPr>
          <w:rFonts w:ascii="Consolas" w:eastAsia="Consolas" w:hAnsi="Consolas" w:cs="Consolas"/>
          <w:sz w:val="21"/>
          <w:szCs w:val="21"/>
          <w:highlight w:val="lightGray"/>
        </w:rPr>
        <w:t xml:space="preserve">   {</w:t>
      </w:r>
      <w:proofErr w:type="gramEnd"/>
      <w:r>
        <w:rPr>
          <w:rFonts w:ascii="Consolas" w:eastAsia="Consolas" w:hAnsi="Consolas" w:cs="Consolas"/>
          <w:sz w:val="21"/>
          <w:szCs w:val="21"/>
          <w:highlight w:val="lightGray"/>
        </w:rPr>
        <w:t xml:space="preserve"> C.in = A.in, </w:t>
      </w:r>
      <w:proofErr w:type="spellStart"/>
      <w:r>
        <w:rPr>
          <w:rFonts w:ascii="Consolas" w:eastAsia="Consolas" w:hAnsi="Consolas" w:cs="Consolas"/>
          <w:sz w:val="21"/>
          <w:szCs w:val="21"/>
          <w:highlight w:val="lightGray"/>
        </w:rPr>
        <w:t>C.type</w:t>
      </w:r>
      <w:proofErr w:type="spellEnd"/>
      <w:r>
        <w:rPr>
          <w:rFonts w:ascii="Consolas" w:eastAsia="Consolas" w:hAnsi="Consolas" w:cs="Consolas"/>
          <w:sz w:val="21"/>
          <w:szCs w:val="21"/>
          <w:highlight w:val="lightGray"/>
        </w:rPr>
        <w:t xml:space="preserve"> = </w:t>
      </w:r>
      <w:proofErr w:type="spellStart"/>
      <w:r>
        <w:rPr>
          <w:rFonts w:ascii="Consolas" w:eastAsia="Consolas" w:hAnsi="Consolas" w:cs="Consolas"/>
          <w:sz w:val="21"/>
          <w:szCs w:val="21"/>
          <w:highlight w:val="lightGray"/>
        </w:rPr>
        <w:t>B.type</w:t>
      </w:r>
      <w:proofErr w:type="spellEnd"/>
      <w:r>
        <w:rPr>
          <w:rFonts w:ascii="Consolas" w:eastAsia="Consolas" w:hAnsi="Consolas" w:cs="Consolas"/>
          <w:sz w:val="21"/>
          <w:szCs w:val="21"/>
          <w:highlight w:val="lightGray"/>
        </w:rPr>
        <w:t xml:space="preserve"> } </w:t>
      </w:r>
      <w:r>
        <w:rPr>
          <w:rFonts w:ascii="Consolas" w:eastAsia="Consolas" w:hAnsi="Consolas" w:cs="Consolas"/>
          <w:sz w:val="21"/>
          <w:szCs w:val="21"/>
          <w:highlight w:val="lightGray"/>
        </w:rPr>
        <w:tab/>
      </w:r>
    </w:p>
    <w:p w14:paraId="04A599DA" w14:textId="77777777" w:rsidR="0070134C" w:rsidRDefault="0070134C">
      <w:pPr>
        <w:spacing w:before="6" w:line="140" w:lineRule="exact"/>
        <w:rPr>
          <w:sz w:val="15"/>
          <w:szCs w:val="15"/>
        </w:rPr>
      </w:pPr>
    </w:p>
    <w:p w14:paraId="600BE1B0" w14:textId="77777777" w:rsidR="0070134C" w:rsidRDefault="0070134C">
      <w:pPr>
        <w:spacing w:line="200" w:lineRule="exact"/>
      </w:pPr>
    </w:p>
    <w:p w14:paraId="42DDFE32" w14:textId="77777777" w:rsidR="0070134C" w:rsidRDefault="0070134C">
      <w:pPr>
        <w:spacing w:line="200" w:lineRule="exact"/>
      </w:pPr>
    </w:p>
    <w:p w14:paraId="596D9529" w14:textId="77777777" w:rsidR="0070134C" w:rsidRDefault="00000000">
      <w:pPr>
        <w:spacing w:line="358" w:lineRule="auto"/>
        <w:ind w:left="100" w:right="262"/>
        <w:rPr>
          <w:rFonts w:ascii="Verdana" w:eastAsia="Verdana" w:hAnsi="Verdana" w:cs="Verdana"/>
          <w:sz w:val="21"/>
          <w:szCs w:val="21"/>
        </w:rPr>
      </w:pPr>
      <w:r>
        <w:rPr>
          <w:rFonts w:ascii="Verdana" w:eastAsia="Verdana" w:hAnsi="Verdana" w:cs="Verdana"/>
          <w:sz w:val="21"/>
          <w:szCs w:val="21"/>
        </w:rPr>
        <w:t>B can get values from A, C and D. C can take values from A, B, and D. Likewise, D can take values from A, B, and C.</w:t>
      </w:r>
    </w:p>
    <w:p w14:paraId="5C002D4B" w14:textId="77777777" w:rsidR="0070134C" w:rsidRDefault="0070134C">
      <w:pPr>
        <w:spacing w:before="8" w:line="180" w:lineRule="exact"/>
        <w:rPr>
          <w:sz w:val="19"/>
          <w:szCs w:val="19"/>
        </w:rPr>
      </w:pPr>
    </w:p>
    <w:p w14:paraId="0DD68990" w14:textId="77777777" w:rsidR="0070134C" w:rsidRDefault="00000000">
      <w:pPr>
        <w:ind w:left="100"/>
        <w:rPr>
          <w:sz w:val="24"/>
          <w:szCs w:val="24"/>
        </w:rPr>
      </w:pPr>
      <w:r>
        <w:rPr>
          <w:b/>
          <w:sz w:val="24"/>
          <w:szCs w:val="24"/>
        </w:rPr>
        <w:t>Computation of Inherited Attributes</w:t>
      </w:r>
    </w:p>
    <w:p w14:paraId="7A6821B1" w14:textId="77777777" w:rsidR="0070134C" w:rsidRDefault="0070134C">
      <w:pPr>
        <w:spacing w:before="10" w:line="120" w:lineRule="exact"/>
        <w:rPr>
          <w:sz w:val="12"/>
          <w:szCs w:val="12"/>
        </w:rPr>
      </w:pPr>
    </w:p>
    <w:p w14:paraId="07E16EFA" w14:textId="77777777" w:rsidR="0070134C" w:rsidRDefault="00000000">
      <w:pPr>
        <w:ind w:left="247"/>
        <w:rPr>
          <w:sz w:val="24"/>
          <w:szCs w:val="24"/>
        </w:rPr>
      </w:pPr>
      <w:proofErr w:type="gramStart"/>
      <w:r>
        <w:rPr>
          <w:rFonts w:ascii="Arial Unicode MS" w:eastAsia="Arial Unicode MS" w:hAnsi="Arial Unicode MS" w:cs="Arial Unicode MS"/>
          <w:w w:val="98"/>
        </w:rPr>
        <w:t></w:t>
      </w:r>
      <w:r>
        <w:rPr>
          <w:rFonts w:ascii="Arial Unicode MS" w:eastAsia="Arial Unicode MS" w:hAnsi="Arial Unicode MS" w:cs="Arial Unicode MS"/>
        </w:rPr>
        <w:t xml:space="preserve">  </w:t>
      </w:r>
      <w:r>
        <w:rPr>
          <w:sz w:val="24"/>
          <w:szCs w:val="24"/>
        </w:rPr>
        <w:t>Construct</w:t>
      </w:r>
      <w:proofErr w:type="gramEnd"/>
      <w:r>
        <w:rPr>
          <w:sz w:val="24"/>
          <w:szCs w:val="24"/>
        </w:rPr>
        <w:t xml:space="preserve"> the SDD using semantic actions.</w:t>
      </w:r>
    </w:p>
    <w:p w14:paraId="6E6B210B" w14:textId="77777777" w:rsidR="0070134C" w:rsidRDefault="0070134C">
      <w:pPr>
        <w:spacing w:before="7" w:line="120" w:lineRule="exact"/>
        <w:rPr>
          <w:sz w:val="13"/>
          <w:szCs w:val="13"/>
        </w:rPr>
      </w:pPr>
    </w:p>
    <w:p w14:paraId="1EDF93FE" w14:textId="77777777" w:rsidR="0070134C" w:rsidRDefault="00000000">
      <w:pPr>
        <w:tabs>
          <w:tab w:val="left" w:pos="600"/>
        </w:tabs>
        <w:spacing w:line="360" w:lineRule="auto"/>
        <w:ind w:left="609" w:right="886" w:hanging="360"/>
        <w:rPr>
          <w:sz w:val="24"/>
          <w:szCs w:val="24"/>
        </w:rPr>
      </w:pPr>
      <w:r>
        <w:rPr>
          <w:rFonts w:ascii="Arial Unicode MS" w:eastAsia="Arial Unicode MS" w:hAnsi="Arial Unicode MS" w:cs="Arial Unicode MS"/>
          <w:w w:val="98"/>
        </w:rPr>
        <w:t></w:t>
      </w:r>
      <w:r>
        <w:rPr>
          <w:rFonts w:ascii="Arial Unicode MS" w:eastAsia="Arial Unicode MS" w:hAnsi="Arial Unicode MS" w:cs="Arial Unicode MS"/>
        </w:rPr>
        <w:tab/>
      </w:r>
      <w:r>
        <w:rPr>
          <w:sz w:val="24"/>
          <w:szCs w:val="24"/>
        </w:rPr>
        <w:t xml:space="preserve">The annotated parse tree is </w:t>
      </w:r>
      <w:proofErr w:type="gramStart"/>
      <w:r>
        <w:rPr>
          <w:sz w:val="24"/>
          <w:szCs w:val="24"/>
        </w:rPr>
        <w:t>generated</w:t>
      </w:r>
      <w:proofErr w:type="gramEnd"/>
      <w:r>
        <w:rPr>
          <w:sz w:val="24"/>
          <w:szCs w:val="24"/>
        </w:rPr>
        <w:t xml:space="preserve"> and attribute values are computed in top down manner.</w:t>
      </w:r>
    </w:p>
    <w:p w14:paraId="023D2775" w14:textId="77777777" w:rsidR="0070134C" w:rsidRDefault="00000000">
      <w:pPr>
        <w:spacing w:before="2" w:line="260" w:lineRule="exact"/>
        <w:ind w:left="249"/>
        <w:rPr>
          <w:sz w:val="23"/>
          <w:szCs w:val="23"/>
        </w:rPr>
      </w:pPr>
      <w:r>
        <w:rPr>
          <w:position w:val="-1"/>
          <w:sz w:val="23"/>
          <w:szCs w:val="23"/>
        </w:rPr>
        <w:t>Consider the following grammar:</w:t>
      </w:r>
    </w:p>
    <w:p w14:paraId="7F1F5F1C" w14:textId="77777777" w:rsidR="0070134C" w:rsidRDefault="0070134C">
      <w:pPr>
        <w:spacing w:before="8" w:line="120" w:lineRule="exact"/>
        <w:rPr>
          <w:sz w:val="12"/>
          <w:szCs w:val="12"/>
        </w:rPr>
      </w:pPr>
    </w:p>
    <w:p w14:paraId="7190AA6F" w14:textId="77777777" w:rsidR="0070134C" w:rsidRDefault="0070134C">
      <w:pPr>
        <w:spacing w:line="200" w:lineRule="exact"/>
      </w:pPr>
    </w:p>
    <w:p w14:paraId="55E75F6E" w14:textId="77777777" w:rsidR="0070134C" w:rsidRDefault="0070134C">
      <w:pPr>
        <w:spacing w:line="200" w:lineRule="exact"/>
      </w:pPr>
    </w:p>
    <w:p w14:paraId="2844E996" w14:textId="77777777" w:rsidR="0070134C" w:rsidRDefault="00000000">
      <w:pPr>
        <w:spacing w:before="25" w:line="370" w:lineRule="auto"/>
        <w:ind w:left="100" w:right="8425"/>
        <w:rPr>
          <w:rFonts w:ascii="Consolas" w:eastAsia="Consolas" w:hAnsi="Consolas" w:cs="Consolas"/>
          <w:sz w:val="21"/>
          <w:szCs w:val="21"/>
        </w:rPr>
      </w:pPr>
      <w:r>
        <w:rPr>
          <w:rFonts w:ascii="Consolas" w:eastAsia="Consolas" w:hAnsi="Consolas" w:cs="Consolas"/>
          <w:sz w:val="21"/>
          <w:szCs w:val="21"/>
        </w:rPr>
        <w:t>D --&gt; T L T --&gt; int</w:t>
      </w:r>
    </w:p>
    <w:p w14:paraId="76C1E52C" w14:textId="77777777" w:rsidR="0070134C" w:rsidRDefault="00000000">
      <w:pPr>
        <w:spacing w:before="26"/>
        <w:ind w:left="100"/>
        <w:rPr>
          <w:rFonts w:ascii="Consolas" w:eastAsia="Consolas" w:hAnsi="Consolas" w:cs="Consolas"/>
          <w:sz w:val="21"/>
          <w:szCs w:val="21"/>
        </w:rPr>
      </w:pPr>
      <w:r>
        <w:pict w14:anchorId="2CB4F8DB">
          <v:group id="_x0000_s2088" style="position:absolute;left:0;text-align:left;margin-left:70.6pt;margin-top:-37.3pt;width:470.95pt;height:101.9pt;z-index:-251656704;mso-position-horizontal-relative:page" coordorigin="1412,-746" coordsize="9419,2038">
            <v:shape id="_x0000_s2089" style="position:absolute;left:1412;top:-746;width:9419;height:2038" coordorigin="1412,-746" coordsize="9419,2038" path="m1412,1292r9419,l10831,-746r-9419,l1412,1292xe" fillcolor="#dfdfdf" stroked="f">
              <v:path arrowok="t"/>
            </v:shape>
            <w10:wrap anchorx="page"/>
          </v:group>
        </w:pict>
      </w:r>
      <w:r>
        <w:rPr>
          <w:rFonts w:ascii="Consolas" w:eastAsia="Consolas" w:hAnsi="Consolas" w:cs="Consolas"/>
          <w:sz w:val="21"/>
          <w:szCs w:val="21"/>
        </w:rPr>
        <w:t>T --&gt; float</w:t>
      </w:r>
    </w:p>
    <w:p w14:paraId="0781C658" w14:textId="77777777" w:rsidR="0070134C" w:rsidRDefault="0070134C">
      <w:pPr>
        <w:spacing w:before="8" w:line="120" w:lineRule="exact"/>
        <w:rPr>
          <w:sz w:val="13"/>
          <w:szCs w:val="13"/>
        </w:rPr>
      </w:pPr>
    </w:p>
    <w:p w14:paraId="18A2CD1A" w14:textId="77777777" w:rsidR="0070134C" w:rsidRDefault="00000000">
      <w:pPr>
        <w:ind w:left="100"/>
        <w:rPr>
          <w:rFonts w:ascii="Consolas" w:eastAsia="Consolas" w:hAnsi="Consolas" w:cs="Consolas"/>
          <w:sz w:val="21"/>
          <w:szCs w:val="21"/>
        </w:rPr>
      </w:pPr>
      <w:r>
        <w:rPr>
          <w:rFonts w:ascii="Consolas" w:eastAsia="Consolas" w:hAnsi="Consolas" w:cs="Consolas"/>
          <w:sz w:val="21"/>
          <w:szCs w:val="21"/>
        </w:rPr>
        <w:t>T --&gt; double</w:t>
      </w:r>
    </w:p>
    <w:p w14:paraId="38A31B96" w14:textId="77777777" w:rsidR="0070134C" w:rsidRDefault="0070134C">
      <w:pPr>
        <w:spacing w:line="140" w:lineRule="exact"/>
        <w:rPr>
          <w:sz w:val="14"/>
          <w:szCs w:val="14"/>
        </w:rPr>
      </w:pPr>
    </w:p>
    <w:p w14:paraId="64662BB9" w14:textId="77777777" w:rsidR="0070134C" w:rsidRDefault="00000000">
      <w:pPr>
        <w:ind w:left="100"/>
        <w:rPr>
          <w:rFonts w:ascii="Consolas" w:eastAsia="Consolas" w:hAnsi="Consolas" w:cs="Consolas"/>
          <w:sz w:val="21"/>
          <w:szCs w:val="21"/>
        </w:rPr>
      </w:pPr>
      <w:r>
        <w:rPr>
          <w:rFonts w:ascii="Consolas" w:eastAsia="Consolas" w:hAnsi="Consolas" w:cs="Consolas"/>
          <w:position w:val="1"/>
          <w:sz w:val="21"/>
          <w:szCs w:val="21"/>
        </w:rPr>
        <w:t>L --&gt; L</w:t>
      </w:r>
      <w:r>
        <w:rPr>
          <w:rFonts w:ascii="Consolas" w:eastAsia="Consolas" w:hAnsi="Consolas" w:cs="Consolas"/>
          <w:sz w:val="10"/>
          <w:szCs w:val="10"/>
        </w:rPr>
        <w:t>1</w:t>
      </w:r>
      <w:r>
        <w:rPr>
          <w:rFonts w:ascii="Consolas" w:eastAsia="Consolas" w:hAnsi="Consolas" w:cs="Consolas"/>
          <w:position w:val="1"/>
          <w:sz w:val="21"/>
          <w:szCs w:val="21"/>
        </w:rPr>
        <w:t>, id</w:t>
      </w:r>
    </w:p>
    <w:p w14:paraId="3EA83711" w14:textId="77777777" w:rsidR="0070134C" w:rsidRDefault="00000000">
      <w:pPr>
        <w:spacing w:before="4"/>
        <w:ind w:left="100"/>
        <w:rPr>
          <w:rFonts w:ascii="Consolas" w:eastAsia="Consolas" w:hAnsi="Consolas" w:cs="Consolas"/>
          <w:sz w:val="21"/>
          <w:szCs w:val="21"/>
        </w:rPr>
      </w:pPr>
      <w:r>
        <w:rPr>
          <w:rFonts w:ascii="Consolas" w:eastAsia="Consolas" w:hAnsi="Consolas" w:cs="Consolas"/>
          <w:sz w:val="21"/>
          <w:szCs w:val="21"/>
        </w:rPr>
        <w:t>L --&gt; id</w:t>
      </w:r>
    </w:p>
    <w:p w14:paraId="56555F5E" w14:textId="77777777" w:rsidR="0070134C" w:rsidRDefault="0070134C">
      <w:pPr>
        <w:spacing w:before="8" w:line="140" w:lineRule="exact"/>
        <w:rPr>
          <w:sz w:val="15"/>
          <w:szCs w:val="15"/>
        </w:rPr>
      </w:pPr>
    </w:p>
    <w:p w14:paraId="24386AF9" w14:textId="77777777" w:rsidR="0070134C" w:rsidRDefault="0070134C">
      <w:pPr>
        <w:spacing w:line="200" w:lineRule="exact"/>
      </w:pPr>
    </w:p>
    <w:p w14:paraId="236C936C" w14:textId="77777777" w:rsidR="0070134C" w:rsidRDefault="00000000">
      <w:pPr>
        <w:spacing w:before="30"/>
        <w:ind w:left="100"/>
        <w:rPr>
          <w:sz w:val="23"/>
          <w:szCs w:val="23"/>
        </w:rPr>
      </w:pPr>
      <w:r>
        <w:rPr>
          <w:sz w:val="23"/>
          <w:szCs w:val="23"/>
        </w:rPr>
        <w:t>The SDD for the above grammar can be written as follow</w:t>
      </w:r>
    </w:p>
    <w:p w14:paraId="17605C38" w14:textId="77777777" w:rsidR="0070134C" w:rsidRDefault="0070134C">
      <w:pPr>
        <w:spacing w:line="200" w:lineRule="exact"/>
      </w:pPr>
    </w:p>
    <w:p w14:paraId="66BE9CD8" w14:textId="77777777" w:rsidR="0070134C" w:rsidRDefault="0070134C">
      <w:pPr>
        <w:spacing w:line="200" w:lineRule="exact"/>
      </w:pPr>
    </w:p>
    <w:p w14:paraId="3993F5C4" w14:textId="77777777" w:rsidR="0070134C" w:rsidRDefault="0070134C">
      <w:pPr>
        <w:spacing w:line="200" w:lineRule="exact"/>
      </w:pPr>
    </w:p>
    <w:p w14:paraId="7C483E3C" w14:textId="77777777" w:rsidR="0070134C" w:rsidRDefault="0070134C">
      <w:pPr>
        <w:spacing w:line="200" w:lineRule="exact"/>
      </w:pPr>
    </w:p>
    <w:p w14:paraId="7A88826C" w14:textId="77777777" w:rsidR="0070134C" w:rsidRDefault="0070134C">
      <w:pPr>
        <w:spacing w:before="7" w:line="240" w:lineRule="exact"/>
        <w:rPr>
          <w:sz w:val="24"/>
          <w:szCs w:val="24"/>
        </w:rPr>
      </w:pPr>
    </w:p>
    <w:p w14:paraId="62006889" w14:textId="77777777" w:rsidR="0070134C" w:rsidRDefault="00000000">
      <w:pPr>
        <w:spacing w:line="364" w:lineRule="auto"/>
        <w:ind w:left="2078" w:right="2387" w:hanging="612"/>
        <w:rPr>
          <w:sz w:val="28"/>
          <w:szCs w:val="28"/>
        </w:rPr>
        <w:sectPr w:rsidR="0070134C" w:rsidSect="00221C3D">
          <w:headerReference w:type="default" r:id="rId13"/>
          <w:pgSz w:w="12240" w:h="15840"/>
          <w:pgMar w:top="1100" w:right="1300" w:bottom="280" w:left="1340" w:header="608" w:footer="1005" w:gutter="0"/>
          <w:cols w:space="720"/>
        </w:sectPr>
      </w:pPr>
      <w:r>
        <w:pict w14:anchorId="35BBB443">
          <v:group id="_x0000_s2077" style="position:absolute;left:0;text-align:left;margin-left:122.3pt;margin-top:-24.65pt;width:344.3pt;height:205.3pt;z-index:-251655680;mso-position-horizontal-relative:page" coordorigin="2446,-493" coordsize="6886,4106">
            <v:shape id="_x0000_s2087" style="position:absolute;left:2484;top:-483;width:2708;height:0" coordorigin="2484,-483" coordsize="2708,0" path="m2484,-483r2708,e" filled="f" strokeweight=".58pt">
              <v:path arrowok="t"/>
            </v:shape>
            <v:shape id="_x0000_s2086" style="position:absolute;left:5202;top:-483;width:4088;height:0" coordorigin="5202,-483" coordsize="4088,0" path="m5202,-483r4088,e" filled="f" strokeweight=".58pt">
              <v:path arrowok="t"/>
            </v:shape>
            <v:shape id="_x0000_s2085" style="position:absolute;left:2484;top:492;width:2708;height:0" coordorigin="2484,492" coordsize="2708,0" path="m2484,492r2708,e" filled="f" strokeweight=".58pt">
              <v:path arrowok="t"/>
            </v:shape>
            <v:shape id="_x0000_s2084" style="position:absolute;left:5202;top:492;width:4088;height:0" coordorigin="5202,492" coordsize="4088,0" path="m5202,492r4088,e" filled="f" strokeweight=".58pt">
              <v:path arrowok="t"/>
            </v:shape>
            <v:shape id="_x0000_s2083" style="position:absolute;left:2480;top:-487;width:0;height:1478" coordorigin="2480,-487" coordsize="0,1478" path="m2480,-487r,1478e" filled="f" strokeweight=".58pt">
              <v:path arrowok="t"/>
            </v:shape>
            <v:shape id="_x0000_s2082" style="position:absolute;left:2484;top:986;width:2708;height:0" coordorigin="2484,986" coordsize="2708,0" path="m2484,986r2708,e" filled="f" strokeweight=".58pt">
              <v:path arrowok="t"/>
            </v:shape>
            <v:shape id="_x0000_s2081" style="position:absolute;left:5197;top:-487;width:0;height:1478" coordorigin="5197,-487" coordsize="0,1478" path="m5197,-487r,1478e" filled="f" strokeweight=".58pt">
              <v:path arrowok="t"/>
            </v:shape>
            <v:shape id="_x0000_s2080" style="position:absolute;left:5202;top:986;width:4088;height:0" coordorigin="5202,986" coordsize="4088,0" path="m5202,986r4088,e" filled="f" strokeweight=".58pt">
              <v:path arrowok="t"/>
            </v:shape>
            <v:shape id="_x0000_s2079" style="position:absolute;left:9295;top:-487;width:0;height:1478" coordorigin="9295,-487" coordsize="0,1478" path="m9295,-487r,1478e" filled="f" strokeweight=".58pt">
              <v:path arrowok="t"/>
            </v:shape>
            <v:shape id="_x0000_s2078" type="#_x0000_t75" style="position:absolute;left:2446;top:999;width:6886;height:2614">
              <v:imagedata r:id="rId14" o:title=""/>
            </v:shape>
            <w10:wrap anchorx="page"/>
          </v:group>
        </w:pict>
      </w:r>
      <w:r>
        <w:rPr>
          <w:b/>
          <w:color w:val="00AE50"/>
          <w:sz w:val="28"/>
          <w:szCs w:val="28"/>
        </w:rPr>
        <w:t>PRODUCTIONS                SEMANTIC RULES D</w:t>
      </w:r>
      <w:r>
        <w:rPr>
          <w:rFonts w:ascii="Arial Unicode MS" w:eastAsia="Arial Unicode MS" w:hAnsi="Arial Unicode MS" w:cs="Arial Unicode MS"/>
          <w:color w:val="00AE50"/>
          <w:sz w:val="28"/>
          <w:szCs w:val="28"/>
        </w:rPr>
        <w:t></w:t>
      </w:r>
      <w:r>
        <w:rPr>
          <w:b/>
          <w:color w:val="00AE50"/>
          <w:sz w:val="28"/>
          <w:szCs w:val="28"/>
        </w:rPr>
        <w:t>TL                              L.in = =</w:t>
      </w:r>
      <w:proofErr w:type="spellStart"/>
      <w:proofErr w:type="gramStart"/>
      <w:r>
        <w:rPr>
          <w:b/>
          <w:color w:val="00AE50"/>
          <w:sz w:val="28"/>
          <w:szCs w:val="28"/>
        </w:rPr>
        <w:t>T.type</w:t>
      </w:r>
      <w:proofErr w:type="spellEnd"/>
      <w:proofErr w:type="gramEnd"/>
    </w:p>
    <w:p w14:paraId="44B740FC" w14:textId="77777777" w:rsidR="0070134C" w:rsidRDefault="0070134C">
      <w:pPr>
        <w:spacing w:before="10" w:line="260" w:lineRule="exact"/>
        <w:rPr>
          <w:sz w:val="26"/>
          <w:szCs w:val="26"/>
        </w:rPr>
      </w:pPr>
    </w:p>
    <w:p w14:paraId="4544EEFE" w14:textId="77777777" w:rsidR="0070134C" w:rsidRDefault="00000000">
      <w:pPr>
        <w:spacing w:before="27" w:line="345" w:lineRule="auto"/>
        <w:ind w:left="820" w:right="157"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3"/>
          <w:szCs w:val="23"/>
        </w:rPr>
        <w:t xml:space="preserve">Let us assume an input string </w:t>
      </w:r>
      <w:r>
        <w:rPr>
          <w:b/>
          <w:sz w:val="23"/>
          <w:szCs w:val="23"/>
        </w:rPr>
        <w:t xml:space="preserve">int a, c </w:t>
      </w:r>
      <w:r>
        <w:rPr>
          <w:sz w:val="23"/>
          <w:szCs w:val="23"/>
        </w:rPr>
        <w:t>for computing inherited attributes. The annotated parse tree for the input string is</w:t>
      </w:r>
      <w:r>
        <w:rPr>
          <w:rFonts w:ascii="Arial Unicode MS" w:eastAsia="Arial Unicode MS" w:hAnsi="Arial Unicode MS" w:cs="Arial Unicode MS"/>
          <w:sz w:val="24"/>
          <w:szCs w:val="24"/>
        </w:rPr>
        <w:t></w:t>
      </w:r>
    </w:p>
    <w:p w14:paraId="00917240" w14:textId="77777777" w:rsidR="0070134C" w:rsidRDefault="003162E3">
      <w:pPr>
        <w:spacing w:before="71"/>
        <w:ind w:left="131"/>
      </w:pPr>
      <w:r>
        <w:pict w14:anchorId="7CFF4BD9">
          <v:shape id="_x0000_i1026" type="#_x0000_t75" style="width:428pt;height:240.5pt">
            <v:imagedata r:id="rId15" o:title=""/>
          </v:shape>
        </w:pict>
      </w:r>
    </w:p>
    <w:p w14:paraId="66D8AAE8" w14:textId="77777777" w:rsidR="0070134C" w:rsidRDefault="0070134C">
      <w:pPr>
        <w:spacing w:before="7" w:line="100" w:lineRule="exact"/>
        <w:rPr>
          <w:sz w:val="11"/>
          <w:szCs w:val="11"/>
        </w:rPr>
      </w:pPr>
    </w:p>
    <w:p w14:paraId="21218630" w14:textId="77777777" w:rsidR="0070134C" w:rsidRDefault="0070134C">
      <w:pPr>
        <w:spacing w:line="200" w:lineRule="exact"/>
      </w:pPr>
    </w:p>
    <w:p w14:paraId="1E25A0B4" w14:textId="77777777" w:rsidR="0070134C" w:rsidRDefault="00000000">
      <w:pPr>
        <w:spacing w:line="357" w:lineRule="auto"/>
        <w:ind w:left="820" w:right="383"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The value of L nodes is obtained from </w:t>
      </w:r>
      <w:proofErr w:type="spellStart"/>
      <w:proofErr w:type="gramStart"/>
      <w:r>
        <w:rPr>
          <w:sz w:val="24"/>
          <w:szCs w:val="24"/>
        </w:rPr>
        <w:t>T.type</w:t>
      </w:r>
      <w:proofErr w:type="spellEnd"/>
      <w:proofErr w:type="gramEnd"/>
      <w:r>
        <w:rPr>
          <w:sz w:val="24"/>
          <w:szCs w:val="24"/>
        </w:rPr>
        <w:t xml:space="preserve"> (sibling) which is basically lexical value obtained as int, float or double.</w:t>
      </w:r>
      <w:r>
        <w:rPr>
          <w:rFonts w:ascii="Arial Unicode MS" w:eastAsia="Arial Unicode MS" w:hAnsi="Arial Unicode MS" w:cs="Arial Unicode MS"/>
          <w:sz w:val="24"/>
          <w:szCs w:val="24"/>
        </w:rPr>
        <w:t></w:t>
      </w:r>
    </w:p>
    <w:p w14:paraId="2492D4E3" w14:textId="77777777" w:rsidR="0070134C" w:rsidRDefault="00000000">
      <w:pPr>
        <w:spacing w:before="4" w:line="357" w:lineRule="auto"/>
        <w:ind w:left="820" w:right="528"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proofErr w:type="gramStart"/>
      <w:r>
        <w:rPr>
          <w:sz w:val="24"/>
          <w:szCs w:val="24"/>
        </w:rPr>
        <w:t>Then</w:t>
      </w:r>
      <w:proofErr w:type="gramEnd"/>
      <w:r>
        <w:rPr>
          <w:sz w:val="24"/>
          <w:szCs w:val="24"/>
        </w:rPr>
        <w:t xml:space="preserve"> L node gives type of identifiers </w:t>
      </w:r>
      <w:proofErr w:type="gramStart"/>
      <w:r>
        <w:rPr>
          <w:sz w:val="24"/>
          <w:szCs w:val="24"/>
        </w:rPr>
        <w:t>a and</w:t>
      </w:r>
      <w:proofErr w:type="gramEnd"/>
      <w:r>
        <w:rPr>
          <w:sz w:val="24"/>
          <w:szCs w:val="24"/>
        </w:rPr>
        <w:t xml:space="preserve"> c. The computation of type is done in </w:t>
      </w:r>
      <w:proofErr w:type="gramStart"/>
      <w:r>
        <w:rPr>
          <w:sz w:val="24"/>
          <w:szCs w:val="24"/>
        </w:rPr>
        <w:t>top down</w:t>
      </w:r>
      <w:proofErr w:type="gramEnd"/>
      <w:r>
        <w:rPr>
          <w:sz w:val="24"/>
          <w:szCs w:val="24"/>
        </w:rPr>
        <w:t xml:space="preserve"> manner or preorder traversal.</w:t>
      </w:r>
      <w:r>
        <w:rPr>
          <w:rFonts w:ascii="Arial Unicode MS" w:eastAsia="Arial Unicode MS" w:hAnsi="Arial Unicode MS" w:cs="Arial Unicode MS"/>
          <w:sz w:val="24"/>
          <w:szCs w:val="24"/>
        </w:rPr>
        <w:t></w:t>
      </w:r>
    </w:p>
    <w:p w14:paraId="2FFDC47C" w14:textId="77777777" w:rsidR="0070134C" w:rsidRDefault="00000000">
      <w:pPr>
        <w:spacing w:before="4" w:line="357" w:lineRule="auto"/>
        <w:ind w:left="820" w:right="451"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Using function </w:t>
      </w:r>
      <w:proofErr w:type="spellStart"/>
      <w:r>
        <w:rPr>
          <w:sz w:val="24"/>
          <w:szCs w:val="24"/>
        </w:rPr>
        <w:t>Enter_type</w:t>
      </w:r>
      <w:proofErr w:type="spellEnd"/>
      <w:r>
        <w:rPr>
          <w:sz w:val="24"/>
          <w:szCs w:val="24"/>
        </w:rPr>
        <w:t xml:space="preserve"> the type of identifiers a and c is inserted in symbol table at corresponding </w:t>
      </w:r>
      <w:proofErr w:type="spellStart"/>
      <w:proofErr w:type="gramStart"/>
      <w:r>
        <w:rPr>
          <w:sz w:val="23"/>
          <w:szCs w:val="23"/>
        </w:rPr>
        <w:t>id.entry</w:t>
      </w:r>
      <w:proofErr w:type="spellEnd"/>
      <w:proofErr w:type="gramEnd"/>
      <w:r>
        <w:rPr>
          <w:sz w:val="23"/>
          <w:szCs w:val="23"/>
        </w:rPr>
        <w:t>.</w:t>
      </w:r>
      <w:r>
        <w:rPr>
          <w:rFonts w:ascii="Arial Unicode MS" w:eastAsia="Arial Unicode MS" w:hAnsi="Arial Unicode MS" w:cs="Arial Unicode MS"/>
          <w:sz w:val="24"/>
          <w:szCs w:val="24"/>
        </w:rPr>
        <w:t></w:t>
      </w:r>
    </w:p>
    <w:p w14:paraId="35678F7B" w14:textId="77777777" w:rsidR="0070134C" w:rsidRDefault="0070134C">
      <w:pPr>
        <w:spacing w:before="13" w:line="200" w:lineRule="exact"/>
      </w:pPr>
    </w:p>
    <w:p w14:paraId="60F831A1" w14:textId="77777777" w:rsidR="0070134C" w:rsidRDefault="00000000">
      <w:pPr>
        <w:ind w:left="100"/>
        <w:rPr>
          <w:sz w:val="24"/>
          <w:szCs w:val="24"/>
        </w:rPr>
      </w:pPr>
      <w:r>
        <w:rPr>
          <w:b/>
          <w:sz w:val="24"/>
          <w:szCs w:val="24"/>
        </w:rPr>
        <w:t>Implementing Syntax Directed Deﬁnitions</w:t>
      </w:r>
    </w:p>
    <w:p w14:paraId="2C94E66D" w14:textId="77777777" w:rsidR="0070134C" w:rsidRDefault="0070134C">
      <w:pPr>
        <w:spacing w:before="2" w:line="140" w:lineRule="exact"/>
        <w:rPr>
          <w:sz w:val="14"/>
          <w:szCs w:val="14"/>
        </w:rPr>
      </w:pPr>
    </w:p>
    <w:p w14:paraId="67589D84" w14:textId="77777777" w:rsidR="0070134C" w:rsidRDefault="00000000">
      <w:pPr>
        <w:ind w:left="458"/>
        <w:rPr>
          <w:sz w:val="24"/>
          <w:szCs w:val="24"/>
        </w:rPr>
      </w:pPr>
      <w:r>
        <w:rPr>
          <w:b/>
          <w:w w:val="97"/>
          <w:sz w:val="24"/>
          <w:szCs w:val="24"/>
        </w:rPr>
        <w:t>1.</w:t>
      </w:r>
      <w:r>
        <w:rPr>
          <w:b/>
          <w:sz w:val="24"/>
          <w:szCs w:val="24"/>
        </w:rPr>
        <w:t xml:space="preserve">   Dependency Graphs</w:t>
      </w:r>
    </w:p>
    <w:p w14:paraId="4D9FBA74" w14:textId="77777777" w:rsidR="0070134C" w:rsidRDefault="0070134C">
      <w:pPr>
        <w:spacing w:before="7" w:line="120" w:lineRule="exact"/>
        <w:rPr>
          <w:sz w:val="12"/>
          <w:szCs w:val="12"/>
        </w:rPr>
      </w:pPr>
    </w:p>
    <w:p w14:paraId="03C0C465" w14:textId="77777777" w:rsidR="0070134C" w:rsidRDefault="00000000">
      <w:pPr>
        <w:ind w:left="460"/>
        <w:rPr>
          <w:sz w:val="24"/>
          <w:szCs w:val="24"/>
        </w:rPr>
      </w:pPr>
      <w:r>
        <w:rPr>
          <w:rFonts w:ascii="Arial Unicode MS" w:eastAsia="Arial Unicode MS" w:hAnsi="Arial Unicode MS" w:cs="Arial Unicode MS"/>
          <w:sz w:val="24"/>
          <w:szCs w:val="24"/>
        </w:rPr>
        <w:t xml:space="preserve"> </w:t>
      </w:r>
      <w:r>
        <w:rPr>
          <w:sz w:val="24"/>
          <w:szCs w:val="24"/>
        </w:rPr>
        <w:t>Implementing a Syntax Directed Deﬁnition consists primarily in ﬁnding an order for the</w:t>
      </w:r>
    </w:p>
    <w:p w14:paraId="153AF869" w14:textId="77777777" w:rsidR="0070134C" w:rsidRDefault="0070134C">
      <w:pPr>
        <w:spacing w:before="4" w:line="120" w:lineRule="exact"/>
        <w:rPr>
          <w:sz w:val="13"/>
          <w:szCs w:val="13"/>
        </w:rPr>
      </w:pPr>
    </w:p>
    <w:p w14:paraId="1258A3F2" w14:textId="77777777" w:rsidR="0070134C" w:rsidRDefault="00000000">
      <w:pPr>
        <w:ind w:left="820"/>
        <w:rPr>
          <w:rFonts w:ascii="Arial Unicode MS" w:eastAsia="Arial Unicode MS" w:hAnsi="Arial Unicode MS" w:cs="Arial Unicode MS"/>
          <w:sz w:val="24"/>
          <w:szCs w:val="24"/>
        </w:rPr>
      </w:pPr>
      <w:r>
        <w:rPr>
          <w:sz w:val="24"/>
          <w:szCs w:val="24"/>
        </w:rPr>
        <w:t>evaluation of attributes</w:t>
      </w:r>
      <w:r>
        <w:rPr>
          <w:rFonts w:ascii="Arial Unicode MS" w:eastAsia="Arial Unicode MS" w:hAnsi="Arial Unicode MS" w:cs="Arial Unicode MS"/>
          <w:sz w:val="24"/>
          <w:szCs w:val="24"/>
        </w:rPr>
        <w:t></w:t>
      </w:r>
    </w:p>
    <w:p w14:paraId="6D963F8C" w14:textId="77777777" w:rsidR="0070134C" w:rsidRDefault="0070134C">
      <w:pPr>
        <w:spacing w:before="4" w:line="140" w:lineRule="exact"/>
        <w:rPr>
          <w:sz w:val="15"/>
          <w:szCs w:val="15"/>
        </w:rPr>
      </w:pPr>
    </w:p>
    <w:p w14:paraId="3810C663" w14:textId="77777777" w:rsidR="0070134C" w:rsidRDefault="00000000">
      <w:pPr>
        <w:ind w:left="1183" w:right="899"/>
        <w:jc w:val="center"/>
        <w:rPr>
          <w:sz w:val="24"/>
          <w:szCs w:val="24"/>
        </w:rPr>
      </w:pPr>
      <w:proofErr w:type="gramStart"/>
      <w:r>
        <w:rPr>
          <w:rFonts w:ascii="Arial Unicode MS" w:eastAsia="Arial Unicode MS" w:hAnsi="Arial Unicode MS" w:cs="Arial Unicode MS"/>
          <w:sz w:val="24"/>
          <w:szCs w:val="24"/>
        </w:rPr>
        <w:t xml:space="preserve">  </w:t>
      </w:r>
      <w:r>
        <w:rPr>
          <w:sz w:val="24"/>
          <w:szCs w:val="24"/>
        </w:rPr>
        <w:t>Each</w:t>
      </w:r>
      <w:proofErr w:type="gramEnd"/>
      <w:r>
        <w:rPr>
          <w:sz w:val="24"/>
          <w:szCs w:val="24"/>
        </w:rPr>
        <w:t xml:space="preserve"> attribute value must be available when a computation is performed.</w:t>
      </w:r>
    </w:p>
    <w:p w14:paraId="7697866C" w14:textId="77777777" w:rsidR="0070134C" w:rsidRDefault="0070134C">
      <w:pPr>
        <w:spacing w:before="4" w:line="120" w:lineRule="exact"/>
        <w:rPr>
          <w:sz w:val="13"/>
          <w:szCs w:val="13"/>
        </w:rPr>
      </w:pPr>
    </w:p>
    <w:p w14:paraId="2E0CE1DC" w14:textId="77777777" w:rsidR="0070134C" w:rsidRDefault="00000000">
      <w:pPr>
        <w:ind w:left="460"/>
        <w:rPr>
          <w:sz w:val="24"/>
          <w:szCs w:val="24"/>
        </w:rPr>
      </w:pPr>
      <w:r>
        <w:rPr>
          <w:rFonts w:ascii="Arial Unicode MS" w:eastAsia="Arial Unicode MS" w:hAnsi="Arial Unicode MS" w:cs="Arial Unicode MS"/>
          <w:sz w:val="24"/>
          <w:szCs w:val="24"/>
        </w:rPr>
        <w:t xml:space="preserve"> </w:t>
      </w:r>
      <w:r>
        <w:rPr>
          <w:sz w:val="24"/>
          <w:szCs w:val="24"/>
        </w:rPr>
        <w:t>Dependency Graphs are the most general technique used to evaluate syntax directed</w:t>
      </w:r>
    </w:p>
    <w:p w14:paraId="3F417BE1" w14:textId="77777777" w:rsidR="0070134C" w:rsidRDefault="0070134C">
      <w:pPr>
        <w:spacing w:before="6" w:line="120" w:lineRule="exact"/>
        <w:rPr>
          <w:sz w:val="13"/>
          <w:szCs w:val="13"/>
        </w:rPr>
      </w:pPr>
    </w:p>
    <w:p w14:paraId="4E3A411A" w14:textId="77777777" w:rsidR="0070134C" w:rsidRDefault="00000000">
      <w:pPr>
        <w:ind w:left="820"/>
        <w:rPr>
          <w:rFonts w:ascii="Arial Unicode MS" w:eastAsia="Arial Unicode MS" w:hAnsi="Arial Unicode MS" w:cs="Arial Unicode MS"/>
          <w:sz w:val="24"/>
          <w:szCs w:val="24"/>
        </w:rPr>
      </w:pPr>
      <w:r>
        <w:rPr>
          <w:sz w:val="24"/>
          <w:szCs w:val="24"/>
        </w:rPr>
        <w:t>deﬁnitions with both synthesized and inherited attributes.</w:t>
      </w:r>
      <w:r>
        <w:rPr>
          <w:rFonts w:ascii="Arial Unicode MS" w:eastAsia="Arial Unicode MS" w:hAnsi="Arial Unicode MS" w:cs="Arial Unicode MS"/>
          <w:sz w:val="24"/>
          <w:szCs w:val="24"/>
        </w:rPr>
        <w:t></w:t>
      </w:r>
    </w:p>
    <w:p w14:paraId="2BE05E89" w14:textId="77777777" w:rsidR="0070134C" w:rsidRDefault="0070134C">
      <w:pPr>
        <w:spacing w:before="4" w:line="120" w:lineRule="exact"/>
        <w:rPr>
          <w:sz w:val="13"/>
          <w:szCs w:val="13"/>
        </w:rPr>
      </w:pPr>
    </w:p>
    <w:p w14:paraId="59976A4F" w14:textId="77777777" w:rsidR="0070134C" w:rsidRDefault="00000000">
      <w:pPr>
        <w:spacing w:line="357" w:lineRule="auto"/>
        <w:ind w:left="820" w:right="72" w:hanging="360"/>
        <w:rPr>
          <w:rFonts w:ascii="Arial Unicode MS" w:eastAsia="Arial Unicode MS" w:hAnsi="Arial Unicode MS" w:cs="Arial Unicode MS"/>
          <w:sz w:val="24"/>
          <w:szCs w:val="24"/>
        </w:rPr>
        <w:sectPr w:rsidR="0070134C" w:rsidSect="00221C3D">
          <w:pgSz w:w="12240" w:h="15840"/>
          <w:pgMar w:top="1100" w:right="1380" w:bottom="280" w:left="1340" w:header="608" w:footer="1005" w:gutter="0"/>
          <w:cols w:space="720"/>
        </w:sectPr>
      </w:pPr>
      <w:r>
        <w:rPr>
          <w:rFonts w:ascii="Arial Unicode MS" w:eastAsia="Arial Unicode MS" w:hAnsi="Arial Unicode MS" w:cs="Arial Unicode MS"/>
          <w:sz w:val="24"/>
          <w:szCs w:val="24"/>
        </w:rPr>
        <w:t xml:space="preserve"> </w:t>
      </w:r>
      <w:r>
        <w:rPr>
          <w:sz w:val="24"/>
          <w:szCs w:val="24"/>
        </w:rPr>
        <w:t>Annotated parse tree shows the values of attributes, dependency graph helps to determine how those values are computed</w:t>
      </w:r>
      <w:r>
        <w:rPr>
          <w:rFonts w:ascii="Arial Unicode MS" w:eastAsia="Arial Unicode MS" w:hAnsi="Arial Unicode MS" w:cs="Arial Unicode MS"/>
          <w:sz w:val="24"/>
          <w:szCs w:val="24"/>
        </w:rPr>
        <w:t></w:t>
      </w:r>
    </w:p>
    <w:p w14:paraId="20D64FEA" w14:textId="77777777" w:rsidR="0070134C" w:rsidRDefault="0070134C">
      <w:pPr>
        <w:spacing w:before="20" w:line="260" w:lineRule="exact"/>
        <w:rPr>
          <w:sz w:val="26"/>
          <w:szCs w:val="26"/>
        </w:rPr>
      </w:pPr>
    </w:p>
    <w:p w14:paraId="58C4771C" w14:textId="77777777" w:rsidR="0070134C" w:rsidRDefault="00000000">
      <w:pPr>
        <w:spacing w:before="27" w:line="357" w:lineRule="auto"/>
        <w:ind w:left="460" w:right="301"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The interdependencies among the attributes of the various nodes of a parse-tree can be depicted by a directed graph called a dependency graph.</w:t>
      </w:r>
      <w:r>
        <w:rPr>
          <w:rFonts w:ascii="Arial Unicode MS" w:eastAsia="Arial Unicode MS" w:hAnsi="Arial Unicode MS" w:cs="Arial Unicode MS"/>
          <w:sz w:val="24"/>
          <w:szCs w:val="24"/>
        </w:rPr>
        <w:t></w:t>
      </w:r>
    </w:p>
    <w:p w14:paraId="041A425F" w14:textId="77777777" w:rsidR="0070134C" w:rsidRDefault="00000000">
      <w:pPr>
        <w:spacing w:before="28"/>
        <w:ind w:left="818"/>
        <w:rPr>
          <w:sz w:val="24"/>
          <w:szCs w:val="24"/>
        </w:rPr>
      </w:pPr>
      <w:proofErr w:type="gramStart"/>
      <w:r>
        <w:rPr>
          <w:rFonts w:ascii="Arial Unicode MS" w:eastAsia="Arial Unicode MS" w:hAnsi="Arial Unicode MS" w:cs="Arial Unicode MS"/>
          <w:sz w:val="24"/>
          <w:szCs w:val="24"/>
        </w:rPr>
        <w:t xml:space="preserve">  </w:t>
      </w:r>
      <w:r>
        <w:rPr>
          <w:b/>
          <w:sz w:val="24"/>
          <w:szCs w:val="24"/>
        </w:rPr>
        <w:t>There</w:t>
      </w:r>
      <w:proofErr w:type="gramEnd"/>
      <w:r>
        <w:rPr>
          <w:b/>
          <w:sz w:val="24"/>
          <w:szCs w:val="24"/>
        </w:rPr>
        <w:t xml:space="preserve"> is a node for each attribute;</w:t>
      </w:r>
    </w:p>
    <w:p w14:paraId="7E70D7C7" w14:textId="77777777" w:rsidR="0070134C" w:rsidRDefault="0070134C">
      <w:pPr>
        <w:spacing w:before="3" w:line="140" w:lineRule="exact"/>
        <w:rPr>
          <w:sz w:val="15"/>
          <w:szCs w:val="15"/>
        </w:rPr>
      </w:pPr>
    </w:p>
    <w:p w14:paraId="4A12E002" w14:textId="77777777" w:rsidR="0070134C" w:rsidRDefault="00000000">
      <w:pPr>
        <w:ind w:left="820"/>
        <w:rPr>
          <w:sz w:val="24"/>
          <w:szCs w:val="24"/>
        </w:rPr>
      </w:pPr>
      <w:proofErr w:type="gramStart"/>
      <w:r>
        <w:rPr>
          <w:rFonts w:ascii="Arial Unicode MS" w:eastAsia="Arial Unicode MS" w:hAnsi="Arial Unicode MS" w:cs="Arial Unicode MS"/>
          <w:sz w:val="24"/>
          <w:szCs w:val="24"/>
        </w:rPr>
        <w:t xml:space="preserve">  </w:t>
      </w:r>
      <w:r>
        <w:rPr>
          <w:b/>
          <w:sz w:val="24"/>
          <w:szCs w:val="24"/>
        </w:rPr>
        <w:t>If</w:t>
      </w:r>
      <w:proofErr w:type="gramEnd"/>
      <w:r>
        <w:rPr>
          <w:b/>
          <w:sz w:val="24"/>
          <w:szCs w:val="24"/>
        </w:rPr>
        <w:t xml:space="preserve"> attribute b depends on an attribute c there is a link from the node for c to</w:t>
      </w:r>
    </w:p>
    <w:p w14:paraId="51288A29" w14:textId="77777777" w:rsidR="0070134C" w:rsidRDefault="0070134C">
      <w:pPr>
        <w:spacing w:before="5" w:line="120" w:lineRule="exact"/>
        <w:rPr>
          <w:sz w:val="12"/>
          <w:szCs w:val="12"/>
        </w:rPr>
      </w:pPr>
    </w:p>
    <w:p w14:paraId="1B493424" w14:textId="77777777" w:rsidR="0070134C" w:rsidRDefault="00000000">
      <w:pPr>
        <w:ind w:left="1180"/>
        <w:rPr>
          <w:sz w:val="24"/>
          <w:szCs w:val="24"/>
        </w:rPr>
      </w:pPr>
      <w:r>
        <w:rPr>
          <w:b/>
          <w:sz w:val="24"/>
          <w:szCs w:val="24"/>
        </w:rPr>
        <w:t>the node for b (b ← c).</w:t>
      </w:r>
    </w:p>
    <w:p w14:paraId="62621C79" w14:textId="77777777" w:rsidR="0070134C" w:rsidRDefault="0070134C">
      <w:pPr>
        <w:spacing w:before="2" w:line="120" w:lineRule="exact"/>
        <w:rPr>
          <w:sz w:val="13"/>
          <w:szCs w:val="13"/>
        </w:rPr>
      </w:pPr>
    </w:p>
    <w:p w14:paraId="68EB2E2A" w14:textId="77777777" w:rsidR="0070134C" w:rsidRDefault="00000000">
      <w:pPr>
        <w:spacing w:line="355" w:lineRule="auto"/>
        <w:ind w:left="460" w:right="171"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Dependency Rule: If an attribute b depends </w:t>
      </w:r>
      <w:proofErr w:type="gramStart"/>
      <w:r>
        <w:rPr>
          <w:sz w:val="24"/>
          <w:szCs w:val="24"/>
        </w:rPr>
        <w:t>from</w:t>
      </w:r>
      <w:proofErr w:type="gramEnd"/>
      <w:r>
        <w:rPr>
          <w:sz w:val="24"/>
          <w:szCs w:val="24"/>
        </w:rPr>
        <w:t xml:space="preserve"> an attribute c, then we need to ﬁnd the semantic rule for c ﬁrst and then the semantic rule for b.</w:t>
      </w:r>
      <w:r>
        <w:rPr>
          <w:rFonts w:ascii="Arial Unicode MS" w:eastAsia="Arial Unicode MS" w:hAnsi="Arial Unicode MS" w:cs="Arial Unicode MS"/>
          <w:sz w:val="24"/>
          <w:szCs w:val="24"/>
        </w:rPr>
        <w:t></w:t>
      </w:r>
    </w:p>
    <w:p w14:paraId="2156E3CA" w14:textId="77777777" w:rsidR="0070134C" w:rsidRDefault="0070134C">
      <w:pPr>
        <w:spacing w:line="200" w:lineRule="exact"/>
      </w:pPr>
    </w:p>
    <w:p w14:paraId="1D6D90C1" w14:textId="77777777" w:rsidR="0070134C" w:rsidRDefault="0070134C">
      <w:pPr>
        <w:spacing w:before="14" w:line="220" w:lineRule="exact"/>
        <w:rPr>
          <w:sz w:val="22"/>
          <w:szCs w:val="22"/>
        </w:rPr>
      </w:pPr>
    </w:p>
    <w:p w14:paraId="0F5703D3" w14:textId="77777777" w:rsidR="0070134C" w:rsidRDefault="003162E3">
      <w:pPr>
        <w:ind w:left="491"/>
      </w:pPr>
      <w:r>
        <w:pict w14:anchorId="690DB80B">
          <v:shape id="_x0000_i1027" type="#_x0000_t75" style="width:361.5pt;height:187pt">
            <v:imagedata r:id="rId16" o:title=""/>
          </v:shape>
        </w:pict>
      </w:r>
    </w:p>
    <w:p w14:paraId="183A629D" w14:textId="77777777" w:rsidR="0070134C" w:rsidRDefault="0070134C">
      <w:pPr>
        <w:spacing w:before="7" w:line="180" w:lineRule="exact"/>
        <w:rPr>
          <w:sz w:val="18"/>
          <w:szCs w:val="18"/>
        </w:rPr>
      </w:pPr>
    </w:p>
    <w:p w14:paraId="12E5D3EA" w14:textId="77777777" w:rsidR="0070134C" w:rsidRDefault="0070134C">
      <w:pPr>
        <w:spacing w:line="200" w:lineRule="exact"/>
      </w:pPr>
    </w:p>
    <w:p w14:paraId="15FF784D" w14:textId="77777777" w:rsidR="0070134C" w:rsidRDefault="0070134C">
      <w:pPr>
        <w:spacing w:line="200" w:lineRule="exact"/>
      </w:pPr>
    </w:p>
    <w:p w14:paraId="04B6CF9C" w14:textId="77777777" w:rsidR="0070134C" w:rsidRDefault="0070134C">
      <w:pPr>
        <w:spacing w:line="200" w:lineRule="exact"/>
      </w:pPr>
    </w:p>
    <w:p w14:paraId="74473889" w14:textId="77777777" w:rsidR="0070134C" w:rsidRDefault="003162E3">
      <w:pPr>
        <w:ind w:left="460"/>
      </w:pPr>
      <w:r>
        <w:pict w14:anchorId="4E5A73B5">
          <v:shape id="_x0000_i1028" type="#_x0000_t75" style="width:369pt;height:166pt">
            <v:imagedata r:id="rId17" o:title=""/>
          </v:shape>
        </w:pict>
      </w:r>
    </w:p>
    <w:p w14:paraId="6B50C7B1" w14:textId="77777777" w:rsidR="0070134C" w:rsidRDefault="0070134C">
      <w:pPr>
        <w:spacing w:before="4" w:line="160" w:lineRule="exact"/>
        <w:rPr>
          <w:sz w:val="17"/>
          <w:szCs w:val="17"/>
        </w:rPr>
      </w:pPr>
    </w:p>
    <w:p w14:paraId="1509CF1C" w14:textId="77777777" w:rsidR="0070134C" w:rsidRDefault="0070134C">
      <w:pPr>
        <w:spacing w:line="200" w:lineRule="exact"/>
      </w:pPr>
    </w:p>
    <w:p w14:paraId="345B17C0" w14:textId="77777777" w:rsidR="0070134C" w:rsidRDefault="0070134C">
      <w:pPr>
        <w:spacing w:line="200" w:lineRule="exact"/>
      </w:pPr>
    </w:p>
    <w:p w14:paraId="25AAEB88" w14:textId="77777777" w:rsidR="0070134C" w:rsidRDefault="0070134C">
      <w:pPr>
        <w:spacing w:line="200" w:lineRule="exact"/>
      </w:pPr>
    </w:p>
    <w:p w14:paraId="291A7E86" w14:textId="77777777" w:rsidR="0070134C" w:rsidRDefault="00000000">
      <w:pPr>
        <w:ind w:left="1840"/>
        <w:rPr>
          <w:sz w:val="24"/>
          <w:szCs w:val="24"/>
        </w:rPr>
        <w:sectPr w:rsidR="0070134C" w:rsidSect="00221C3D">
          <w:headerReference w:type="default" r:id="rId18"/>
          <w:pgSz w:w="12240" w:h="15840"/>
          <w:pgMar w:top="1100" w:right="1440" w:bottom="280" w:left="1700" w:header="608" w:footer="1005" w:gutter="0"/>
          <w:cols w:space="720"/>
        </w:sectPr>
      </w:pPr>
      <w:r>
        <w:rPr>
          <w:sz w:val="24"/>
          <w:szCs w:val="24"/>
        </w:rPr>
        <w:t>Dependency graph for declaration statements.</w:t>
      </w:r>
    </w:p>
    <w:p w14:paraId="7874A468" w14:textId="77777777" w:rsidR="0070134C" w:rsidRDefault="0070134C">
      <w:pPr>
        <w:spacing w:before="19" w:line="260" w:lineRule="exact"/>
        <w:rPr>
          <w:sz w:val="26"/>
          <w:szCs w:val="26"/>
        </w:rPr>
      </w:pPr>
    </w:p>
    <w:p w14:paraId="2DD41FCB" w14:textId="77777777" w:rsidR="0070134C" w:rsidRDefault="00000000">
      <w:pPr>
        <w:spacing w:before="29"/>
        <w:ind w:left="458"/>
        <w:rPr>
          <w:sz w:val="24"/>
          <w:szCs w:val="24"/>
        </w:rPr>
      </w:pPr>
      <w:r>
        <w:rPr>
          <w:b/>
          <w:w w:val="97"/>
          <w:sz w:val="24"/>
          <w:szCs w:val="24"/>
        </w:rPr>
        <w:t>2.</w:t>
      </w:r>
      <w:r>
        <w:rPr>
          <w:b/>
          <w:sz w:val="24"/>
          <w:szCs w:val="24"/>
        </w:rPr>
        <w:t xml:space="preserve">   </w:t>
      </w:r>
      <w:r>
        <w:rPr>
          <w:sz w:val="24"/>
          <w:szCs w:val="24"/>
        </w:rPr>
        <w:t>Evaluation order</w:t>
      </w:r>
    </w:p>
    <w:p w14:paraId="3DD48BE2" w14:textId="77777777" w:rsidR="0070134C" w:rsidRDefault="0070134C">
      <w:pPr>
        <w:spacing w:before="6" w:line="120" w:lineRule="exact"/>
        <w:rPr>
          <w:sz w:val="13"/>
          <w:szCs w:val="13"/>
        </w:rPr>
      </w:pPr>
    </w:p>
    <w:p w14:paraId="1E072E7A" w14:textId="77777777" w:rsidR="0070134C" w:rsidRDefault="00000000">
      <w:pPr>
        <w:spacing w:line="357" w:lineRule="auto"/>
        <w:ind w:left="820" w:right="777"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A dependency graph characterizes the possible order in which we can calculate the attributes at various nodes of the parse tree.</w:t>
      </w:r>
      <w:r>
        <w:rPr>
          <w:rFonts w:ascii="Arial Unicode MS" w:eastAsia="Arial Unicode MS" w:hAnsi="Arial Unicode MS" w:cs="Arial Unicode MS"/>
          <w:sz w:val="24"/>
          <w:szCs w:val="24"/>
        </w:rPr>
        <w:t></w:t>
      </w:r>
    </w:p>
    <w:p w14:paraId="148EBBD7" w14:textId="77777777" w:rsidR="0070134C" w:rsidRDefault="00000000">
      <w:pPr>
        <w:spacing w:before="4" w:line="357" w:lineRule="auto"/>
        <w:ind w:left="820" w:right="771"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If there is an edge from node M to N, then the attribute corresponding to M first be evaluated before evaluating N.</w:t>
      </w:r>
      <w:r>
        <w:rPr>
          <w:rFonts w:ascii="Arial Unicode MS" w:eastAsia="Arial Unicode MS" w:hAnsi="Arial Unicode MS" w:cs="Arial Unicode MS"/>
          <w:sz w:val="24"/>
          <w:szCs w:val="24"/>
        </w:rPr>
        <w:t></w:t>
      </w:r>
    </w:p>
    <w:p w14:paraId="42C8DF74" w14:textId="77777777" w:rsidR="0070134C" w:rsidRDefault="00000000">
      <w:pPr>
        <w:spacing w:before="4" w:line="357" w:lineRule="auto"/>
        <w:ind w:left="820" w:right="471"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Thus the allowable orders of evaluation are N</w:t>
      </w:r>
      <w:proofErr w:type="gramStart"/>
      <w:r>
        <w:rPr>
          <w:sz w:val="24"/>
          <w:szCs w:val="24"/>
        </w:rPr>
        <w:t>1,N</w:t>
      </w:r>
      <w:proofErr w:type="gramEnd"/>
      <w:r>
        <w:rPr>
          <w:sz w:val="24"/>
          <w:szCs w:val="24"/>
        </w:rPr>
        <w:t>2…..,</w:t>
      </w:r>
      <w:proofErr w:type="spellStart"/>
      <w:r>
        <w:rPr>
          <w:sz w:val="24"/>
          <w:szCs w:val="24"/>
        </w:rPr>
        <w:t>Nk</w:t>
      </w:r>
      <w:proofErr w:type="spellEnd"/>
      <w:r>
        <w:rPr>
          <w:sz w:val="24"/>
          <w:szCs w:val="24"/>
        </w:rPr>
        <w:t xml:space="preserve"> such that if there is an edge from Ni </w:t>
      </w:r>
      <w:proofErr w:type="spellStart"/>
      <w:r>
        <w:rPr>
          <w:sz w:val="24"/>
          <w:szCs w:val="24"/>
        </w:rPr>
        <w:t>toNj</w:t>
      </w:r>
      <w:proofErr w:type="spellEnd"/>
      <w:r>
        <w:rPr>
          <w:sz w:val="24"/>
          <w:szCs w:val="24"/>
        </w:rPr>
        <w:t xml:space="preserve"> then </w:t>
      </w:r>
      <w:proofErr w:type="spellStart"/>
      <w:r>
        <w:rPr>
          <w:sz w:val="24"/>
          <w:szCs w:val="24"/>
        </w:rPr>
        <w:t>i</w:t>
      </w:r>
      <w:proofErr w:type="spellEnd"/>
      <w:r>
        <w:rPr>
          <w:sz w:val="24"/>
          <w:szCs w:val="24"/>
        </w:rPr>
        <w:t>&lt;j</w:t>
      </w:r>
      <w:r>
        <w:rPr>
          <w:rFonts w:ascii="Arial Unicode MS" w:eastAsia="Arial Unicode MS" w:hAnsi="Arial Unicode MS" w:cs="Arial Unicode MS"/>
          <w:sz w:val="24"/>
          <w:szCs w:val="24"/>
        </w:rPr>
        <w:t></w:t>
      </w:r>
    </w:p>
    <w:p w14:paraId="2F312F65" w14:textId="77777777" w:rsidR="0070134C" w:rsidRDefault="00000000">
      <w:pPr>
        <w:spacing w:before="4" w:line="360" w:lineRule="auto"/>
        <w:ind w:left="820" w:right="237"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Such an ordering embeds a directed graph into a linear </w:t>
      </w:r>
      <w:proofErr w:type="gramStart"/>
      <w:r>
        <w:rPr>
          <w:sz w:val="24"/>
          <w:szCs w:val="24"/>
        </w:rPr>
        <w:t>order, and</w:t>
      </w:r>
      <w:proofErr w:type="gramEnd"/>
      <w:r>
        <w:rPr>
          <w:sz w:val="24"/>
          <w:szCs w:val="24"/>
        </w:rPr>
        <w:t xml:space="preserve"> is called a </w:t>
      </w:r>
      <w:r>
        <w:rPr>
          <w:b/>
          <w:sz w:val="24"/>
          <w:szCs w:val="24"/>
        </w:rPr>
        <w:t xml:space="preserve">topological sort </w:t>
      </w:r>
      <w:r>
        <w:rPr>
          <w:sz w:val="24"/>
          <w:szCs w:val="24"/>
        </w:rPr>
        <w:t>of the graph.</w:t>
      </w:r>
      <w:r>
        <w:rPr>
          <w:rFonts w:ascii="Arial Unicode MS" w:eastAsia="Arial Unicode MS" w:hAnsi="Arial Unicode MS" w:cs="Arial Unicode MS"/>
          <w:sz w:val="24"/>
          <w:szCs w:val="24"/>
        </w:rPr>
        <w:t></w:t>
      </w:r>
    </w:p>
    <w:p w14:paraId="0CF40FC2" w14:textId="77777777" w:rsidR="0070134C" w:rsidRDefault="00000000">
      <w:pPr>
        <w:spacing w:before="3" w:line="357" w:lineRule="auto"/>
        <w:ind w:left="820" w:right="482"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If there is any cycle in the </w:t>
      </w:r>
      <w:proofErr w:type="gramStart"/>
      <w:r>
        <w:rPr>
          <w:sz w:val="24"/>
          <w:szCs w:val="24"/>
        </w:rPr>
        <w:t>graph ,then</w:t>
      </w:r>
      <w:proofErr w:type="gramEnd"/>
      <w:r>
        <w:rPr>
          <w:sz w:val="24"/>
          <w:szCs w:val="24"/>
        </w:rPr>
        <w:t xml:space="preserve"> there is no topologicalsort.ie, there is no way to evaluate SDD on this parse tree.</w:t>
      </w:r>
      <w:r>
        <w:rPr>
          <w:rFonts w:ascii="Arial Unicode MS" w:eastAsia="Arial Unicode MS" w:hAnsi="Arial Unicode MS" w:cs="Arial Unicode MS"/>
          <w:sz w:val="24"/>
          <w:szCs w:val="24"/>
        </w:rPr>
        <w:t></w:t>
      </w:r>
    </w:p>
    <w:p w14:paraId="0A0D45B2" w14:textId="77777777" w:rsidR="0070134C" w:rsidRDefault="0070134C">
      <w:pPr>
        <w:spacing w:line="200" w:lineRule="exact"/>
      </w:pPr>
    </w:p>
    <w:p w14:paraId="3A376454" w14:textId="77777777" w:rsidR="0070134C" w:rsidRDefault="0070134C">
      <w:pPr>
        <w:spacing w:line="200" w:lineRule="exact"/>
      </w:pPr>
    </w:p>
    <w:p w14:paraId="7A10B9DD" w14:textId="77777777" w:rsidR="0070134C" w:rsidRDefault="0070134C">
      <w:pPr>
        <w:spacing w:line="200" w:lineRule="exact"/>
      </w:pPr>
    </w:p>
    <w:p w14:paraId="6EB73AD5" w14:textId="77777777" w:rsidR="0070134C" w:rsidRDefault="0070134C">
      <w:pPr>
        <w:spacing w:before="3" w:line="220" w:lineRule="exact"/>
        <w:rPr>
          <w:sz w:val="22"/>
          <w:szCs w:val="22"/>
        </w:rPr>
      </w:pPr>
    </w:p>
    <w:p w14:paraId="0658FEC9" w14:textId="77777777" w:rsidR="0070134C" w:rsidRDefault="00000000">
      <w:pPr>
        <w:ind w:left="100"/>
        <w:rPr>
          <w:sz w:val="24"/>
          <w:szCs w:val="24"/>
        </w:rPr>
      </w:pPr>
      <w:r>
        <w:rPr>
          <w:b/>
          <w:sz w:val="24"/>
          <w:szCs w:val="24"/>
        </w:rPr>
        <w:t>TYPES OF SDT’S</w:t>
      </w:r>
    </w:p>
    <w:p w14:paraId="1F330CCF" w14:textId="77777777" w:rsidR="0070134C" w:rsidRDefault="0070134C">
      <w:pPr>
        <w:spacing w:before="1" w:line="140" w:lineRule="exact"/>
        <w:rPr>
          <w:sz w:val="14"/>
          <w:szCs w:val="14"/>
        </w:rPr>
      </w:pPr>
    </w:p>
    <w:p w14:paraId="047F25FD" w14:textId="77777777" w:rsidR="0070134C" w:rsidRDefault="0070134C">
      <w:pPr>
        <w:spacing w:line="200" w:lineRule="exact"/>
      </w:pPr>
    </w:p>
    <w:p w14:paraId="1CE104A6" w14:textId="77777777" w:rsidR="0070134C" w:rsidRDefault="00000000">
      <w:pPr>
        <w:ind w:left="458"/>
        <w:rPr>
          <w:sz w:val="24"/>
          <w:szCs w:val="24"/>
        </w:rPr>
      </w:pPr>
      <w:r>
        <w:rPr>
          <w:b/>
          <w:w w:val="97"/>
          <w:sz w:val="24"/>
          <w:szCs w:val="24"/>
        </w:rPr>
        <w:t>1.</w:t>
      </w:r>
      <w:r>
        <w:rPr>
          <w:b/>
          <w:sz w:val="24"/>
          <w:szCs w:val="24"/>
        </w:rPr>
        <w:t xml:space="preserve">   S –attributed definition</w:t>
      </w:r>
    </w:p>
    <w:p w14:paraId="7F7C0E72" w14:textId="77777777" w:rsidR="0070134C" w:rsidRDefault="0070134C">
      <w:pPr>
        <w:spacing w:before="7" w:line="120" w:lineRule="exact"/>
        <w:rPr>
          <w:sz w:val="13"/>
          <w:szCs w:val="13"/>
        </w:rPr>
      </w:pPr>
    </w:p>
    <w:p w14:paraId="554329D1" w14:textId="77777777" w:rsidR="0070134C" w:rsidRDefault="00000000">
      <w:pPr>
        <w:ind w:left="458"/>
        <w:rPr>
          <w:sz w:val="24"/>
          <w:szCs w:val="24"/>
        </w:rPr>
      </w:pPr>
      <w:r>
        <w:rPr>
          <w:b/>
          <w:w w:val="97"/>
          <w:sz w:val="24"/>
          <w:szCs w:val="24"/>
        </w:rPr>
        <w:t>2.</w:t>
      </w:r>
      <w:r>
        <w:rPr>
          <w:b/>
          <w:sz w:val="24"/>
          <w:szCs w:val="24"/>
        </w:rPr>
        <w:t xml:space="preserve">   L –attributed definition</w:t>
      </w:r>
    </w:p>
    <w:p w14:paraId="0CA82141" w14:textId="77777777" w:rsidR="0070134C" w:rsidRDefault="0070134C">
      <w:pPr>
        <w:spacing w:line="200" w:lineRule="exact"/>
      </w:pPr>
    </w:p>
    <w:p w14:paraId="2910646D" w14:textId="77777777" w:rsidR="0070134C" w:rsidRDefault="0070134C">
      <w:pPr>
        <w:spacing w:line="200" w:lineRule="exact"/>
      </w:pPr>
    </w:p>
    <w:p w14:paraId="74E96AB5" w14:textId="77777777" w:rsidR="0070134C" w:rsidRDefault="0070134C">
      <w:pPr>
        <w:spacing w:line="200" w:lineRule="exact"/>
      </w:pPr>
    </w:p>
    <w:p w14:paraId="39AF9C0A" w14:textId="77777777" w:rsidR="0070134C" w:rsidRDefault="0070134C">
      <w:pPr>
        <w:spacing w:line="200" w:lineRule="exact"/>
      </w:pPr>
    </w:p>
    <w:p w14:paraId="2101EFE5" w14:textId="77777777" w:rsidR="0070134C" w:rsidRDefault="0070134C">
      <w:pPr>
        <w:spacing w:before="12" w:line="280" w:lineRule="exact"/>
        <w:rPr>
          <w:sz w:val="28"/>
          <w:szCs w:val="28"/>
        </w:rPr>
      </w:pPr>
    </w:p>
    <w:p w14:paraId="625CE9DF" w14:textId="77777777" w:rsidR="0070134C" w:rsidRDefault="00000000">
      <w:pPr>
        <w:ind w:left="57" w:right="6370"/>
        <w:jc w:val="center"/>
        <w:rPr>
          <w:sz w:val="32"/>
          <w:szCs w:val="32"/>
        </w:rPr>
      </w:pPr>
      <w:r>
        <w:rPr>
          <w:b/>
          <w:w w:val="99"/>
          <w:sz w:val="32"/>
          <w:szCs w:val="32"/>
        </w:rPr>
        <w:t>S-attributed</w:t>
      </w:r>
      <w:r>
        <w:rPr>
          <w:b/>
          <w:sz w:val="32"/>
          <w:szCs w:val="32"/>
        </w:rPr>
        <w:t xml:space="preserve"> </w:t>
      </w:r>
      <w:r>
        <w:rPr>
          <w:b/>
          <w:w w:val="99"/>
          <w:sz w:val="32"/>
          <w:szCs w:val="32"/>
        </w:rPr>
        <w:t>definition</w:t>
      </w:r>
    </w:p>
    <w:p w14:paraId="21850D5E" w14:textId="77777777" w:rsidR="0070134C" w:rsidRDefault="0070134C">
      <w:pPr>
        <w:spacing w:before="2" w:line="160" w:lineRule="exact"/>
        <w:rPr>
          <w:sz w:val="17"/>
          <w:szCs w:val="17"/>
        </w:rPr>
      </w:pPr>
    </w:p>
    <w:p w14:paraId="085EA492" w14:textId="77777777" w:rsidR="0070134C" w:rsidRDefault="0070134C">
      <w:pPr>
        <w:spacing w:line="200" w:lineRule="exact"/>
      </w:pPr>
    </w:p>
    <w:p w14:paraId="31DC2B37" w14:textId="77777777" w:rsidR="0070134C" w:rsidRDefault="00000000">
      <w:pPr>
        <w:ind w:left="247"/>
        <w:rPr>
          <w:sz w:val="24"/>
          <w:szCs w:val="24"/>
        </w:rPr>
      </w:pPr>
      <w:proofErr w:type="gramStart"/>
      <w:r>
        <w:rPr>
          <w:rFonts w:ascii="Arial Unicode MS" w:eastAsia="Arial Unicode MS" w:hAnsi="Arial Unicode MS" w:cs="Arial Unicode MS"/>
          <w:w w:val="98"/>
        </w:rPr>
        <w:t></w:t>
      </w:r>
      <w:r>
        <w:rPr>
          <w:rFonts w:ascii="Arial Unicode MS" w:eastAsia="Arial Unicode MS" w:hAnsi="Arial Unicode MS" w:cs="Arial Unicode MS"/>
        </w:rPr>
        <w:t xml:space="preserve">  </w:t>
      </w:r>
      <w:r>
        <w:rPr>
          <w:sz w:val="24"/>
          <w:szCs w:val="24"/>
        </w:rPr>
        <w:t>S</w:t>
      </w:r>
      <w:proofErr w:type="gramEnd"/>
      <w:r>
        <w:rPr>
          <w:sz w:val="24"/>
          <w:szCs w:val="24"/>
        </w:rPr>
        <w:t xml:space="preserve"> stands for synthesized</w:t>
      </w:r>
    </w:p>
    <w:p w14:paraId="66729CF8" w14:textId="77777777" w:rsidR="0070134C" w:rsidRDefault="0070134C">
      <w:pPr>
        <w:spacing w:before="2" w:line="140" w:lineRule="exact"/>
        <w:rPr>
          <w:sz w:val="14"/>
          <w:szCs w:val="14"/>
        </w:rPr>
      </w:pPr>
    </w:p>
    <w:p w14:paraId="55FCB494" w14:textId="77777777" w:rsidR="0070134C" w:rsidRDefault="00000000">
      <w:pPr>
        <w:ind w:left="247"/>
        <w:rPr>
          <w:sz w:val="24"/>
          <w:szCs w:val="24"/>
        </w:rPr>
      </w:pPr>
      <w:proofErr w:type="gramStart"/>
      <w:r>
        <w:rPr>
          <w:rFonts w:ascii="Arial Unicode MS" w:eastAsia="Arial Unicode MS" w:hAnsi="Arial Unicode MS" w:cs="Arial Unicode MS"/>
          <w:w w:val="98"/>
        </w:rPr>
        <w:t></w:t>
      </w:r>
      <w:r>
        <w:rPr>
          <w:rFonts w:ascii="Arial Unicode MS" w:eastAsia="Arial Unicode MS" w:hAnsi="Arial Unicode MS" w:cs="Arial Unicode MS"/>
        </w:rPr>
        <w:t xml:space="preserve">  </w:t>
      </w:r>
      <w:r>
        <w:rPr>
          <w:sz w:val="24"/>
          <w:szCs w:val="24"/>
        </w:rPr>
        <w:t>If</w:t>
      </w:r>
      <w:proofErr w:type="gramEnd"/>
      <w:r>
        <w:rPr>
          <w:sz w:val="24"/>
          <w:szCs w:val="24"/>
        </w:rPr>
        <w:t xml:space="preserve"> an SDT uses only synthesized attributes, it is </w:t>
      </w:r>
      <w:proofErr w:type="gramStart"/>
      <w:r>
        <w:rPr>
          <w:sz w:val="24"/>
          <w:szCs w:val="24"/>
        </w:rPr>
        <w:t>called as</w:t>
      </w:r>
      <w:proofErr w:type="gramEnd"/>
      <w:r>
        <w:rPr>
          <w:sz w:val="24"/>
          <w:szCs w:val="24"/>
        </w:rPr>
        <w:t xml:space="preserve"> S-attributed SDT.</w:t>
      </w:r>
    </w:p>
    <w:p w14:paraId="5AA86D7A" w14:textId="77777777" w:rsidR="0070134C" w:rsidRDefault="0070134C">
      <w:pPr>
        <w:spacing w:before="4" w:line="140" w:lineRule="exact"/>
        <w:rPr>
          <w:sz w:val="14"/>
          <w:szCs w:val="14"/>
        </w:rPr>
      </w:pPr>
    </w:p>
    <w:p w14:paraId="0A7CC7C0" w14:textId="77777777" w:rsidR="0070134C" w:rsidRDefault="00000000">
      <w:pPr>
        <w:ind w:left="609"/>
        <w:rPr>
          <w:sz w:val="24"/>
          <w:szCs w:val="24"/>
        </w:rPr>
      </w:pPr>
      <w:r>
        <w:rPr>
          <w:b/>
          <w:sz w:val="24"/>
          <w:szCs w:val="24"/>
        </w:rPr>
        <w:t>EXAMPLE:</w:t>
      </w:r>
    </w:p>
    <w:p w14:paraId="7007CFD6" w14:textId="77777777" w:rsidR="0070134C" w:rsidRDefault="0070134C">
      <w:pPr>
        <w:spacing w:before="9" w:line="120" w:lineRule="exact"/>
        <w:rPr>
          <w:sz w:val="12"/>
          <w:szCs w:val="12"/>
        </w:rPr>
      </w:pPr>
    </w:p>
    <w:p w14:paraId="76BD42B2" w14:textId="77777777" w:rsidR="0070134C" w:rsidRDefault="00000000">
      <w:pPr>
        <w:ind w:left="571" w:right="6310"/>
        <w:jc w:val="center"/>
        <w:rPr>
          <w:sz w:val="24"/>
          <w:szCs w:val="24"/>
        </w:rPr>
      </w:pPr>
      <w:r>
        <w:rPr>
          <w:sz w:val="24"/>
          <w:szCs w:val="24"/>
        </w:rPr>
        <w:t>A</w:t>
      </w:r>
      <w:r>
        <w:rPr>
          <w:rFonts w:ascii="Arial Unicode MS" w:eastAsia="Arial Unicode MS" w:hAnsi="Arial Unicode MS" w:cs="Arial Unicode MS"/>
          <w:sz w:val="24"/>
          <w:szCs w:val="24"/>
        </w:rPr>
        <w:t></w:t>
      </w:r>
      <w:r>
        <w:rPr>
          <w:sz w:val="24"/>
          <w:szCs w:val="24"/>
        </w:rPr>
        <w:t xml:space="preserve">BC    </w:t>
      </w:r>
      <w:proofErr w:type="gramStart"/>
      <w:r>
        <w:rPr>
          <w:sz w:val="24"/>
          <w:szCs w:val="24"/>
        </w:rPr>
        <w:t xml:space="preserve">   {</w:t>
      </w:r>
      <w:proofErr w:type="gramEnd"/>
      <w:r>
        <w:rPr>
          <w:sz w:val="24"/>
          <w:szCs w:val="24"/>
        </w:rPr>
        <w:t xml:space="preserve"> </w:t>
      </w:r>
      <w:proofErr w:type="spellStart"/>
      <w:r>
        <w:rPr>
          <w:sz w:val="24"/>
          <w:szCs w:val="24"/>
        </w:rPr>
        <w:t>A.a</w:t>
      </w:r>
      <w:proofErr w:type="spellEnd"/>
      <w:r>
        <w:rPr>
          <w:sz w:val="24"/>
          <w:szCs w:val="24"/>
        </w:rPr>
        <w:t>=</w:t>
      </w:r>
      <w:proofErr w:type="spellStart"/>
      <w:r>
        <w:rPr>
          <w:sz w:val="24"/>
          <w:szCs w:val="24"/>
        </w:rPr>
        <w:t>B.a,C.a</w:t>
      </w:r>
      <w:proofErr w:type="spellEnd"/>
      <w:r>
        <w:rPr>
          <w:sz w:val="24"/>
          <w:szCs w:val="24"/>
        </w:rPr>
        <w:t>}</w:t>
      </w:r>
    </w:p>
    <w:p w14:paraId="55B48D8A" w14:textId="77777777" w:rsidR="0070134C" w:rsidRDefault="0070134C">
      <w:pPr>
        <w:spacing w:before="7" w:line="120" w:lineRule="exact"/>
        <w:rPr>
          <w:sz w:val="13"/>
          <w:szCs w:val="13"/>
        </w:rPr>
      </w:pPr>
    </w:p>
    <w:p w14:paraId="0AA6D01C" w14:textId="77777777" w:rsidR="0070134C" w:rsidRDefault="00000000">
      <w:pPr>
        <w:tabs>
          <w:tab w:val="left" w:pos="600"/>
        </w:tabs>
        <w:spacing w:line="360" w:lineRule="auto"/>
        <w:ind w:left="609" w:right="559" w:hanging="360"/>
        <w:rPr>
          <w:sz w:val="24"/>
          <w:szCs w:val="24"/>
        </w:rPr>
      </w:pPr>
      <w:r>
        <w:rPr>
          <w:rFonts w:ascii="Arial Unicode MS" w:eastAsia="Arial Unicode MS" w:hAnsi="Arial Unicode MS" w:cs="Arial Unicode MS"/>
          <w:w w:val="98"/>
        </w:rPr>
        <w:t></w:t>
      </w:r>
      <w:r>
        <w:rPr>
          <w:rFonts w:ascii="Arial Unicode MS" w:eastAsia="Arial Unicode MS" w:hAnsi="Arial Unicode MS" w:cs="Arial Unicode MS"/>
        </w:rPr>
        <w:tab/>
      </w:r>
      <w:r>
        <w:rPr>
          <w:sz w:val="24"/>
          <w:szCs w:val="24"/>
        </w:rPr>
        <w:t>S-attributed SDTs are evaluated in bottom-up parsing, as the values of the parent nodes depend upon the values of the child nodes.</w:t>
      </w:r>
    </w:p>
    <w:p w14:paraId="3C8A8801" w14:textId="77777777" w:rsidR="0070134C" w:rsidRDefault="00000000">
      <w:pPr>
        <w:spacing w:before="3"/>
        <w:ind w:left="247"/>
        <w:rPr>
          <w:sz w:val="24"/>
          <w:szCs w:val="24"/>
        </w:rPr>
      </w:pPr>
      <w:proofErr w:type="gramStart"/>
      <w:r>
        <w:rPr>
          <w:rFonts w:ascii="Arial Unicode MS" w:eastAsia="Arial Unicode MS" w:hAnsi="Arial Unicode MS" w:cs="Arial Unicode MS"/>
          <w:w w:val="98"/>
        </w:rPr>
        <w:t></w:t>
      </w:r>
      <w:r>
        <w:rPr>
          <w:rFonts w:ascii="Arial Unicode MS" w:eastAsia="Arial Unicode MS" w:hAnsi="Arial Unicode MS" w:cs="Arial Unicode MS"/>
        </w:rPr>
        <w:t xml:space="preserve">  </w:t>
      </w:r>
      <w:r>
        <w:rPr>
          <w:sz w:val="24"/>
          <w:szCs w:val="24"/>
        </w:rPr>
        <w:t>Semantic</w:t>
      </w:r>
      <w:proofErr w:type="gramEnd"/>
      <w:r>
        <w:rPr>
          <w:sz w:val="24"/>
          <w:szCs w:val="24"/>
        </w:rPr>
        <w:t xml:space="preserve"> actions are placed in </w:t>
      </w:r>
      <w:proofErr w:type="gramStart"/>
      <w:r>
        <w:rPr>
          <w:sz w:val="24"/>
          <w:szCs w:val="24"/>
        </w:rPr>
        <w:t>rightmost</w:t>
      </w:r>
      <w:proofErr w:type="gramEnd"/>
      <w:r>
        <w:rPr>
          <w:sz w:val="24"/>
          <w:szCs w:val="24"/>
        </w:rPr>
        <w:t xml:space="preserve"> place of RHS.</w:t>
      </w:r>
    </w:p>
    <w:p w14:paraId="2990734B" w14:textId="77777777" w:rsidR="0070134C" w:rsidRDefault="0070134C">
      <w:pPr>
        <w:spacing w:before="9" w:line="120" w:lineRule="exact"/>
        <w:rPr>
          <w:sz w:val="13"/>
          <w:szCs w:val="13"/>
        </w:rPr>
      </w:pPr>
    </w:p>
    <w:p w14:paraId="25A3D16D" w14:textId="77777777" w:rsidR="0070134C" w:rsidRDefault="00000000">
      <w:pPr>
        <w:ind w:left="962" w:right="7130"/>
        <w:jc w:val="center"/>
        <w:rPr>
          <w:sz w:val="24"/>
          <w:szCs w:val="24"/>
        </w:rPr>
      </w:pPr>
      <w:r>
        <w:rPr>
          <w:sz w:val="24"/>
          <w:szCs w:val="24"/>
        </w:rPr>
        <w:t>A</w:t>
      </w:r>
      <w:r>
        <w:rPr>
          <w:rFonts w:ascii="Arial Unicode MS" w:eastAsia="Arial Unicode MS" w:hAnsi="Arial Unicode MS" w:cs="Arial Unicode MS"/>
          <w:sz w:val="22"/>
          <w:szCs w:val="22"/>
        </w:rPr>
        <w:t></w:t>
      </w:r>
      <w:proofErr w:type="gramStart"/>
      <w:r>
        <w:rPr>
          <w:sz w:val="24"/>
          <w:szCs w:val="24"/>
        </w:rPr>
        <w:t xml:space="preserve">BCD{  </w:t>
      </w:r>
      <w:proofErr w:type="gramEnd"/>
      <w:r>
        <w:rPr>
          <w:sz w:val="24"/>
          <w:szCs w:val="24"/>
        </w:rPr>
        <w:t xml:space="preserve">  }.</w:t>
      </w:r>
    </w:p>
    <w:p w14:paraId="18A5F986" w14:textId="77777777" w:rsidR="0070134C" w:rsidRDefault="0070134C">
      <w:pPr>
        <w:spacing w:before="4" w:line="120" w:lineRule="exact"/>
        <w:rPr>
          <w:sz w:val="13"/>
          <w:szCs w:val="13"/>
        </w:rPr>
      </w:pPr>
    </w:p>
    <w:p w14:paraId="326242A0" w14:textId="77777777" w:rsidR="0070134C" w:rsidRDefault="00000000">
      <w:pPr>
        <w:ind w:left="247"/>
        <w:rPr>
          <w:sz w:val="24"/>
          <w:szCs w:val="24"/>
        </w:rPr>
        <w:sectPr w:rsidR="0070134C" w:rsidSect="00221C3D">
          <w:headerReference w:type="default" r:id="rId19"/>
          <w:pgSz w:w="12240" w:h="15840"/>
          <w:pgMar w:top="1100" w:right="1320" w:bottom="280" w:left="1340" w:header="608" w:footer="1005" w:gutter="0"/>
          <w:cols w:space="720"/>
        </w:sectPr>
      </w:pPr>
      <w:proofErr w:type="gramStart"/>
      <w:r>
        <w:rPr>
          <w:rFonts w:ascii="Arial Unicode MS" w:eastAsia="Arial Unicode MS" w:hAnsi="Arial Unicode MS" w:cs="Arial Unicode MS"/>
          <w:w w:val="98"/>
        </w:rPr>
        <w:t></w:t>
      </w:r>
      <w:r>
        <w:rPr>
          <w:rFonts w:ascii="Arial Unicode MS" w:eastAsia="Arial Unicode MS" w:hAnsi="Arial Unicode MS" w:cs="Arial Unicode MS"/>
        </w:rPr>
        <w:t xml:space="preserve">  </w:t>
      </w:r>
      <w:r>
        <w:rPr>
          <w:b/>
          <w:sz w:val="24"/>
          <w:szCs w:val="24"/>
        </w:rPr>
        <w:t>Note</w:t>
      </w:r>
      <w:proofErr w:type="gramEnd"/>
      <w:r>
        <w:rPr>
          <w:b/>
          <w:sz w:val="24"/>
          <w:szCs w:val="24"/>
        </w:rPr>
        <w:t xml:space="preserve">: </w:t>
      </w:r>
      <w:r>
        <w:rPr>
          <w:sz w:val="24"/>
          <w:szCs w:val="24"/>
        </w:rPr>
        <w:t>(Also write SDD for desk calculator as example).</w:t>
      </w:r>
    </w:p>
    <w:p w14:paraId="7EA2CFC2" w14:textId="77777777" w:rsidR="0070134C" w:rsidRDefault="0070134C">
      <w:pPr>
        <w:spacing w:line="200" w:lineRule="exact"/>
      </w:pPr>
    </w:p>
    <w:p w14:paraId="47094B4C" w14:textId="77777777" w:rsidR="0070134C" w:rsidRDefault="0070134C">
      <w:pPr>
        <w:spacing w:line="200" w:lineRule="exact"/>
      </w:pPr>
    </w:p>
    <w:p w14:paraId="4A9A8C55" w14:textId="77777777" w:rsidR="0070134C" w:rsidRDefault="0070134C">
      <w:pPr>
        <w:spacing w:line="200" w:lineRule="exact"/>
      </w:pPr>
    </w:p>
    <w:p w14:paraId="26067E09" w14:textId="77777777" w:rsidR="0070134C" w:rsidRDefault="0070134C">
      <w:pPr>
        <w:spacing w:line="200" w:lineRule="exact"/>
      </w:pPr>
    </w:p>
    <w:p w14:paraId="621DDAFC" w14:textId="77777777" w:rsidR="0070134C" w:rsidRDefault="0070134C">
      <w:pPr>
        <w:spacing w:line="200" w:lineRule="exact"/>
      </w:pPr>
    </w:p>
    <w:p w14:paraId="2E66ECD6" w14:textId="77777777" w:rsidR="0070134C" w:rsidRDefault="0070134C">
      <w:pPr>
        <w:spacing w:line="200" w:lineRule="exact"/>
      </w:pPr>
    </w:p>
    <w:p w14:paraId="3D9887D0" w14:textId="77777777" w:rsidR="0070134C" w:rsidRDefault="0070134C">
      <w:pPr>
        <w:spacing w:before="3" w:line="200" w:lineRule="exact"/>
      </w:pPr>
    </w:p>
    <w:p w14:paraId="1F9F07A3" w14:textId="77777777" w:rsidR="0070134C" w:rsidRDefault="00000000">
      <w:pPr>
        <w:spacing w:before="18"/>
        <w:ind w:left="100"/>
        <w:rPr>
          <w:sz w:val="32"/>
          <w:szCs w:val="32"/>
        </w:rPr>
      </w:pPr>
      <w:r>
        <w:rPr>
          <w:b/>
          <w:w w:val="99"/>
          <w:sz w:val="32"/>
          <w:szCs w:val="32"/>
        </w:rPr>
        <w:t>L</w:t>
      </w:r>
      <w:r>
        <w:rPr>
          <w:b/>
          <w:sz w:val="32"/>
          <w:szCs w:val="32"/>
        </w:rPr>
        <w:t xml:space="preserve"> </w:t>
      </w:r>
      <w:r>
        <w:rPr>
          <w:b/>
          <w:w w:val="99"/>
          <w:sz w:val="32"/>
          <w:szCs w:val="32"/>
        </w:rPr>
        <w:t>–attributed</w:t>
      </w:r>
      <w:r>
        <w:rPr>
          <w:b/>
          <w:sz w:val="32"/>
          <w:szCs w:val="32"/>
        </w:rPr>
        <w:t xml:space="preserve"> </w:t>
      </w:r>
      <w:r>
        <w:rPr>
          <w:b/>
          <w:w w:val="99"/>
          <w:sz w:val="32"/>
          <w:szCs w:val="32"/>
        </w:rPr>
        <w:t>definition</w:t>
      </w:r>
    </w:p>
    <w:p w14:paraId="32F4C039" w14:textId="77777777" w:rsidR="0070134C" w:rsidRDefault="0070134C">
      <w:pPr>
        <w:spacing w:before="2" w:line="160" w:lineRule="exact"/>
        <w:rPr>
          <w:sz w:val="17"/>
          <w:szCs w:val="17"/>
        </w:rPr>
      </w:pPr>
    </w:p>
    <w:p w14:paraId="727F1389" w14:textId="77777777" w:rsidR="0070134C" w:rsidRDefault="00000000">
      <w:pPr>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L stands for one parse from left to right.</w:t>
      </w:r>
      <w:r>
        <w:rPr>
          <w:rFonts w:ascii="Arial Unicode MS" w:eastAsia="Arial Unicode MS" w:hAnsi="Arial Unicode MS" w:cs="Arial Unicode MS"/>
          <w:sz w:val="24"/>
          <w:szCs w:val="24"/>
        </w:rPr>
        <w:t></w:t>
      </w:r>
    </w:p>
    <w:p w14:paraId="101D5DE4" w14:textId="77777777" w:rsidR="0070134C" w:rsidRDefault="0070134C">
      <w:pPr>
        <w:spacing w:before="6" w:line="140" w:lineRule="exact"/>
        <w:rPr>
          <w:sz w:val="15"/>
          <w:szCs w:val="15"/>
        </w:rPr>
      </w:pPr>
    </w:p>
    <w:p w14:paraId="51A7B5B0" w14:textId="77777777" w:rsidR="0070134C" w:rsidRDefault="003162E3">
      <w:pPr>
        <w:ind w:left="820"/>
      </w:pPr>
      <w:r>
        <w:pict w14:anchorId="7F15CE4D">
          <v:shape id="_x0000_i1029" type="#_x0000_t75" style="width:446.5pt;height:190pt">
            <v:imagedata r:id="rId20" o:title=""/>
          </v:shape>
        </w:pict>
      </w:r>
    </w:p>
    <w:p w14:paraId="29F2142E" w14:textId="77777777" w:rsidR="0070134C" w:rsidRDefault="0070134C">
      <w:pPr>
        <w:spacing w:before="8" w:line="100" w:lineRule="exact"/>
        <w:rPr>
          <w:sz w:val="10"/>
          <w:szCs w:val="10"/>
        </w:rPr>
      </w:pPr>
    </w:p>
    <w:p w14:paraId="46FCEA20" w14:textId="77777777" w:rsidR="0070134C" w:rsidRDefault="00000000">
      <w:pPr>
        <w:spacing w:line="358" w:lineRule="auto"/>
        <w:ind w:left="820" w:right="483"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proofErr w:type="spellStart"/>
      <w:r>
        <w:rPr>
          <w:sz w:val="24"/>
          <w:szCs w:val="24"/>
        </w:rPr>
        <w:t>Ie</w:t>
      </w:r>
      <w:proofErr w:type="spellEnd"/>
      <w:r>
        <w:rPr>
          <w:sz w:val="24"/>
          <w:szCs w:val="24"/>
        </w:rPr>
        <w:t>, If an SDT uses both synthesized attributes and inherited attributes with a restriction that inherited attribute can inherit values from parent and left siblings only, it is called as L-attributed SDT.</w:t>
      </w:r>
      <w:r>
        <w:rPr>
          <w:rFonts w:ascii="Arial Unicode MS" w:eastAsia="Arial Unicode MS" w:hAnsi="Arial Unicode MS" w:cs="Arial Unicode MS"/>
          <w:sz w:val="24"/>
          <w:szCs w:val="24"/>
        </w:rPr>
        <w:t></w:t>
      </w:r>
    </w:p>
    <w:p w14:paraId="6FAE970D" w14:textId="77777777" w:rsidR="0070134C" w:rsidRDefault="00000000">
      <w:pPr>
        <w:spacing w:before="5"/>
        <w:ind w:left="820"/>
        <w:rPr>
          <w:sz w:val="24"/>
          <w:szCs w:val="24"/>
        </w:rPr>
      </w:pPr>
      <w:r>
        <w:rPr>
          <w:b/>
          <w:sz w:val="24"/>
          <w:szCs w:val="24"/>
        </w:rPr>
        <w:t>EXAMPLE</w:t>
      </w:r>
      <w:r>
        <w:rPr>
          <w:sz w:val="24"/>
          <w:szCs w:val="24"/>
        </w:rPr>
        <w:t>:</w:t>
      </w:r>
    </w:p>
    <w:p w14:paraId="17E5CE3A" w14:textId="77777777" w:rsidR="0070134C" w:rsidRDefault="0070134C">
      <w:pPr>
        <w:spacing w:before="4" w:line="120" w:lineRule="exact"/>
        <w:rPr>
          <w:sz w:val="13"/>
          <w:szCs w:val="13"/>
        </w:rPr>
      </w:pPr>
    </w:p>
    <w:p w14:paraId="66254E53" w14:textId="77777777" w:rsidR="0070134C" w:rsidRDefault="00000000">
      <w:pPr>
        <w:ind w:left="820"/>
        <w:rPr>
          <w:sz w:val="24"/>
          <w:szCs w:val="24"/>
        </w:rPr>
      </w:pPr>
      <w:r>
        <w:rPr>
          <w:sz w:val="24"/>
          <w:szCs w:val="24"/>
        </w:rPr>
        <w:t xml:space="preserve">A </w:t>
      </w:r>
      <w:r>
        <w:rPr>
          <w:rFonts w:ascii="Arial Unicode MS" w:eastAsia="Arial Unicode MS" w:hAnsi="Arial Unicode MS" w:cs="Arial Unicode MS"/>
          <w:sz w:val="24"/>
          <w:szCs w:val="24"/>
        </w:rPr>
        <w:t></w:t>
      </w:r>
      <w:r>
        <w:rPr>
          <w:sz w:val="24"/>
          <w:szCs w:val="24"/>
        </w:rPr>
        <w:t>BCD {</w:t>
      </w:r>
      <w:proofErr w:type="spellStart"/>
      <w:proofErr w:type="gramStart"/>
      <w:r>
        <w:rPr>
          <w:sz w:val="24"/>
          <w:szCs w:val="24"/>
        </w:rPr>
        <w:t>B.a</w:t>
      </w:r>
      <w:proofErr w:type="spellEnd"/>
      <w:r>
        <w:rPr>
          <w:sz w:val="24"/>
          <w:szCs w:val="24"/>
        </w:rPr>
        <w:t>=</w:t>
      </w:r>
      <w:proofErr w:type="spellStart"/>
      <w:r>
        <w:rPr>
          <w:sz w:val="24"/>
          <w:szCs w:val="24"/>
        </w:rPr>
        <w:t>A.a</w:t>
      </w:r>
      <w:proofErr w:type="spellEnd"/>
      <w:proofErr w:type="gramEnd"/>
      <w:r>
        <w:rPr>
          <w:sz w:val="24"/>
          <w:szCs w:val="24"/>
        </w:rPr>
        <w:t xml:space="preserve">, </w:t>
      </w:r>
      <w:proofErr w:type="spellStart"/>
      <w:r>
        <w:rPr>
          <w:sz w:val="24"/>
          <w:szCs w:val="24"/>
        </w:rPr>
        <w:t>C.a</w:t>
      </w:r>
      <w:proofErr w:type="spellEnd"/>
      <w:r>
        <w:rPr>
          <w:sz w:val="24"/>
          <w:szCs w:val="24"/>
        </w:rPr>
        <w:t>=</w:t>
      </w:r>
      <w:proofErr w:type="spellStart"/>
      <w:r>
        <w:rPr>
          <w:sz w:val="24"/>
          <w:szCs w:val="24"/>
        </w:rPr>
        <w:t>B.a</w:t>
      </w:r>
      <w:proofErr w:type="spellEnd"/>
      <w:r>
        <w:rPr>
          <w:sz w:val="24"/>
          <w:szCs w:val="24"/>
        </w:rPr>
        <w:t>}</w:t>
      </w:r>
    </w:p>
    <w:p w14:paraId="403ABC64" w14:textId="77777777" w:rsidR="0070134C" w:rsidRDefault="0070134C">
      <w:pPr>
        <w:spacing w:before="6" w:line="120" w:lineRule="exact"/>
        <w:rPr>
          <w:sz w:val="13"/>
          <w:szCs w:val="13"/>
        </w:rPr>
      </w:pPr>
    </w:p>
    <w:p w14:paraId="285A13EF" w14:textId="77777777" w:rsidR="0070134C" w:rsidRDefault="00000000">
      <w:pPr>
        <w:ind w:left="1540"/>
        <w:rPr>
          <w:sz w:val="24"/>
          <w:szCs w:val="24"/>
        </w:rPr>
      </w:pPr>
      <w:proofErr w:type="spellStart"/>
      <w:r>
        <w:rPr>
          <w:sz w:val="24"/>
          <w:szCs w:val="24"/>
        </w:rPr>
        <w:t>C.a</w:t>
      </w:r>
      <w:proofErr w:type="spellEnd"/>
      <w:r>
        <w:rPr>
          <w:sz w:val="24"/>
          <w:szCs w:val="24"/>
        </w:rPr>
        <w:t>=</w:t>
      </w:r>
      <w:proofErr w:type="spellStart"/>
      <w:r>
        <w:rPr>
          <w:sz w:val="24"/>
          <w:szCs w:val="24"/>
        </w:rPr>
        <w:t>D.a</w:t>
      </w:r>
      <w:proofErr w:type="spellEnd"/>
      <w:r>
        <w:rPr>
          <w:sz w:val="24"/>
          <w:szCs w:val="24"/>
        </w:rPr>
        <w:t xml:space="preserve"> </w:t>
      </w:r>
      <w:r>
        <w:rPr>
          <w:rFonts w:ascii="Arial Unicode MS" w:eastAsia="Arial Unicode MS" w:hAnsi="Arial Unicode MS" w:cs="Arial Unicode MS"/>
          <w:sz w:val="24"/>
          <w:szCs w:val="24"/>
        </w:rPr>
        <w:t xml:space="preserve"> </w:t>
      </w:r>
      <w:r>
        <w:rPr>
          <w:sz w:val="24"/>
          <w:szCs w:val="24"/>
        </w:rPr>
        <w:t>This is not possible</w:t>
      </w:r>
    </w:p>
    <w:p w14:paraId="22BB75DE" w14:textId="77777777" w:rsidR="0070134C" w:rsidRDefault="0070134C">
      <w:pPr>
        <w:spacing w:before="4" w:line="120" w:lineRule="exact"/>
        <w:rPr>
          <w:sz w:val="13"/>
          <w:szCs w:val="13"/>
        </w:rPr>
      </w:pPr>
    </w:p>
    <w:p w14:paraId="0CA5886A" w14:textId="77777777" w:rsidR="0070134C" w:rsidRDefault="00000000">
      <w:pPr>
        <w:spacing w:line="355" w:lineRule="auto"/>
        <w:ind w:left="820" w:right="933"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Attributes in L-attributed SDTs are evaluated by depth-first and left-to-right parsing manner.</w:t>
      </w:r>
      <w:r>
        <w:rPr>
          <w:rFonts w:ascii="Arial Unicode MS" w:eastAsia="Arial Unicode MS" w:hAnsi="Arial Unicode MS" w:cs="Arial Unicode MS"/>
          <w:sz w:val="24"/>
          <w:szCs w:val="24"/>
        </w:rPr>
        <w:t></w:t>
      </w:r>
    </w:p>
    <w:p w14:paraId="456EF7EA" w14:textId="77777777" w:rsidR="0070134C" w:rsidRDefault="00000000">
      <w:pPr>
        <w:spacing w:before="8"/>
        <w:ind w:left="460"/>
        <w:rPr>
          <w:sz w:val="24"/>
          <w:szCs w:val="24"/>
        </w:rPr>
      </w:pPr>
      <w:r>
        <w:rPr>
          <w:rFonts w:ascii="Arial Unicode MS" w:eastAsia="Arial Unicode MS" w:hAnsi="Arial Unicode MS" w:cs="Arial Unicode MS"/>
          <w:sz w:val="24"/>
          <w:szCs w:val="24"/>
        </w:rPr>
        <w:t xml:space="preserve"> </w:t>
      </w:r>
      <w:r>
        <w:rPr>
          <w:sz w:val="24"/>
          <w:szCs w:val="24"/>
        </w:rPr>
        <w:t>Semantic actions are placed anywhere in RHS.</w:t>
      </w:r>
    </w:p>
    <w:p w14:paraId="4D29A8B2" w14:textId="77777777" w:rsidR="0070134C" w:rsidRDefault="0070134C">
      <w:pPr>
        <w:spacing w:before="4" w:line="120" w:lineRule="exact"/>
        <w:rPr>
          <w:sz w:val="13"/>
          <w:szCs w:val="13"/>
        </w:rPr>
      </w:pPr>
    </w:p>
    <w:p w14:paraId="52398297" w14:textId="77777777" w:rsidR="0070134C" w:rsidRDefault="00000000">
      <w:pPr>
        <w:spacing w:line="359" w:lineRule="auto"/>
        <w:ind w:left="1480" w:right="7501" w:hanging="480"/>
        <w:rPr>
          <w:sz w:val="24"/>
          <w:szCs w:val="24"/>
        </w:rPr>
      </w:pPr>
      <w:r>
        <w:rPr>
          <w:sz w:val="24"/>
          <w:szCs w:val="24"/>
        </w:rPr>
        <w:t>A</w:t>
      </w:r>
      <w:proofErr w:type="gramStart"/>
      <w:r>
        <w:rPr>
          <w:rFonts w:ascii="Arial Unicode MS" w:eastAsia="Arial Unicode MS" w:hAnsi="Arial Unicode MS" w:cs="Arial Unicode MS"/>
          <w:sz w:val="24"/>
          <w:szCs w:val="24"/>
        </w:rPr>
        <w:t></w:t>
      </w:r>
      <w:r>
        <w:rPr>
          <w:sz w:val="24"/>
          <w:szCs w:val="24"/>
        </w:rPr>
        <w:t xml:space="preserve">{  </w:t>
      </w:r>
      <w:proofErr w:type="gramEnd"/>
      <w:r>
        <w:rPr>
          <w:sz w:val="24"/>
          <w:szCs w:val="24"/>
        </w:rPr>
        <w:t>}BC</w:t>
      </w:r>
      <w:r>
        <w:rPr>
          <w:rFonts w:ascii="Arial Unicode MS" w:eastAsia="Arial Unicode MS" w:hAnsi="Arial Unicode MS" w:cs="Arial Unicode MS"/>
          <w:sz w:val="24"/>
          <w:szCs w:val="24"/>
        </w:rPr>
        <w:t xml:space="preserve"> </w:t>
      </w:r>
      <w:r>
        <w:rPr>
          <w:sz w:val="24"/>
          <w:szCs w:val="24"/>
        </w:rPr>
        <w:t>B{  }C BC{  }</w:t>
      </w:r>
    </w:p>
    <w:p w14:paraId="0353B11A" w14:textId="77777777" w:rsidR="0070134C" w:rsidRDefault="00000000">
      <w:pPr>
        <w:spacing w:before="3"/>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b/>
          <w:sz w:val="24"/>
          <w:szCs w:val="24"/>
        </w:rPr>
        <w:t xml:space="preserve">Note: </w:t>
      </w:r>
      <w:r>
        <w:rPr>
          <w:sz w:val="24"/>
          <w:szCs w:val="24"/>
        </w:rPr>
        <w:t>(Also write SDD for declaration statement as example)</w:t>
      </w:r>
      <w:r>
        <w:rPr>
          <w:rFonts w:ascii="Arial Unicode MS" w:eastAsia="Arial Unicode MS" w:hAnsi="Arial Unicode MS" w:cs="Arial Unicode MS"/>
          <w:sz w:val="24"/>
          <w:szCs w:val="24"/>
        </w:rPr>
        <w:t></w:t>
      </w:r>
    </w:p>
    <w:p w14:paraId="3CBDE88B" w14:textId="77777777" w:rsidR="0070134C" w:rsidRDefault="0070134C">
      <w:pPr>
        <w:spacing w:before="9" w:line="140" w:lineRule="exact"/>
        <w:rPr>
          <w:sz w:val="14"/>
          <w:szCs w:val="14"/>
        </w:rPr>
      </w:pPr>
    </w:p>
    <w:p w14:paraId="5C8EFBE1" w14:textId="77777777" w:rsidR="0070134C" w:rsidRDefault="00000000">
      <w:pPr>
        <w:spacing w:line="356" w:lineRule="auto"/>
        <w:ind w:left="100" w:right="4424"/>
        <w:rPr>
          <w:sz w:val="24"/>
          <w:szCs w:val="24"/>
        </w:rPr>
        <w:sectPr w:rsidR="0070134C" w:rsidSect="00221C3D">
          <w:pgSz w:w="12240" w:h="15840"/>
          <w:pgMar w:top="1100" w:right="1040" w:bottom="280" w:left="1340" w:header="608" w:footer="1005" w:gutter="0"/>
          <w:cols w:space="720"/>
        </w:sectPr>
      </w:pPr>
      <w:r>
        <w:rPr>
          <w:b/>
          <w:sz w:val="24"/>
          <w:szCs w:val="24"/>
        </w:rPr>
        <w:t>If an attribute is S attributed, it is also L attributed. Evaluation of L-attributed SDD</w:t>
      </w:r>
    </w:p>
    <w:p w14:paraId="7461E058" w14:textId="77777777" w:rsidR="0070134C" w:rsidRDefault="0070134C">
      <w:pPr>
        <w:spacing w:line="120" w:lineRule="exact"/>
        <w:rPr>
          <w:sz w:val="12"/>
          <w:szCs w:val="12"/>
        </w:rPr>
      </w:pPr>
    </w:p>
    <w:p w14:paraId="69E8889A" w14:textId="77777777" w:rsidR="0070134C" w:rsidRDefault="0070134C">
      <w:pPr>
        <w:spacing w:line="200" w:lineRule="exact"/>
      </w:pPr>
    </w:p>
    <w:p w14:paraId="18CD66DF" w14:textId="77777777" w:rsidR="0070134C" w:rsidRDefault="003162E3">
      <w:pPr>
        <w:ind w:left="311"/>
      </w:pPr>
      <w:r>
        <w:pict w14:anchorId="0298613A">
          <v:shape id="_x0000_i1030" type="#_x0000_t75" style="width:457.5pt;height:241.5pt">
            <v:imagedata r:id="rId21" o:title=""/>
          </v:shape>
        </w:pict>
      </w:r>
    </w:p>
    <w:p w14:paraId="1AF03435" w14:textId="77777777" w:rsidR="0070134C" w:rsidRDefault="0070134C">
      <w:pPr>
        <w:spacing w:before="1" w:line="100" w:lineRule="exact"/>
        <w:rPr>
          <w:sz w:val="11"/>
          <w:szCs w:val="11"/>
        </w:rPr>
      </w:pPr>
    </w:p>
    <w:p w14:paraId="0C0F9BC4" w14:textId="77777777" w:rsidR="0070134C" w:rsidRDefault="0070134C">
      <w:pPr>
        <w:spacing w:line="200" w:lineRule="exact"/>
      </w:pPr>
    </w:p>
    <w:p w14:paraId="4DD75EC2" w14:textId="77777777" w:rsidR="0070134C" w:rsidRDefault="0070134C">
      <w:pPr>
        <w:spacing w:line="200" w:lineRule="exact"/>
      </w:pPr>
    </w:p>
    <w:p w14:paraId="5A5B06ED" w14:textId="77777777" w:rsidR="0070134C" w:rsidRDefault="0070134C">
      <w:pPr>
        <w:spacing w:line="200" w:lineRule="exact"/>
      </w:pPr>
    </w:p>
    <w:p w14:paraId="712592C1" w14:textId="77777777" w:rsidR="0070134C" w:rsidRDefault="00000000">
      <w:pPr>
        <w:spacing w:before="18"/>
        <w:ind w:left="100"/>
        <w:rPr>
          <w:sz w:val="32"/>
          <w:szCs w:val="32"/>
        </w:rPr>
      </w:pPr>
      <w:r>
        <w:rPr>
          <w:b/>
          <w:w w:val="99"/>
          <w:sz w:val="32"/>
          <w:szCs w:val="32"/>
        </w:rPr>
        <w:t>SDD</w:t>
      </w:r>
      <w:r>
        <w:rPr>
          <w:b/>
          <w:sz w:val="32"/>
          <w:szCs w:val="32"/>
        </w:rPr>
        <w:t xml:space="preserve"> </w:t>
      </w:r>
      <w:r>
        <w:rPr>
          <w:b/>
          <w:w w:val="99"/>
          <w:sz w:val="32"/>
          <w:szCs w:val="32"/>
        </w:rPr>
        <w:t>for</w:t>
      </w:r>
      <w:r>
        <w:rPr>
          <w:b/>
          <w:sz w:val="32"/>
          <w:szCs w:val="32"/>
        </w:rPr>
        <w:t xml:space="preserve"> </w:t>
      </w:r>
      <w:r>
        <w:rPr>
          <w:b/>
          <w:w w:val="99"/>
          <w:sz w:val="32"/>
          <w:szCs w:val="32"/>
        </w:rPr>
        <w:t>desk</w:t>
      </w:r>
      <w:r>
        <w:rPr>
          <w:b/>
          <w:sz w:val="32"/>
          <w:szCs w:val="32"/>
        </w:rPr>
        <w:t xml:space="preserve"> </w:t>
      </w:r>
      <w:r>
        <w:rPr>
          <w:b/>
          <w:w w:val="99"/>
          <w:sz w:val="32"/>
          <w:szCs w:val="32"/>
        </w:rPr>
        <w:t>calculator/SDD</w:t>
      </w:r>
      <w:r>
        <w:rPr>
          <w:b/>
          <w:sz w:val="32"/>
          <w:szCs w:val="32"/>
        </w:rPr>
        <w:t xml:space="preserve"> </w:t>
      </w:r>
      <w:r>
        <w:rPr>
          <w:b/>
          <w:w w:val="99"/>
          <w:sz w:val="32"/>
          <w:szCs w:val="32"/>
        </w:rPr>
        <w:t>for</w:t>
      </w:r>
      <w:r>
        <w:rPr>
          <w:b/>
          <w:sz w:val="32"/>
          <w:szCs w:val="32"/>
        </w:rPr>
        <w:t xml:space="preserve"> </w:t>
      </w:r>
      <w:r>
        <w:rPr>
          <w:b/>
          <w:w w:val="99"/>
          <w:sz w:val="32"/>
          <w:szCs w:val="32"/>
        </w:rPr>
        <w:t>evaluation</w:t>
      </w:r>
      <w:r>
        <w:rPr>
          <w:b/>
          <w:sz w:val="32"/>
          <w:szCs w:val="32"/>
        </w:rPr>
        <w:t xml:space="preserve"> </w:t>
      </w:r>
      <w:r>
        <w:rPr>
          <w:b/>
          <w:w w:val="99"/>
          <w:sz w:val="32"/>
          <w:szCs w:val="32"/>
        </w:rPr>
        <w:t>of</w:t>
      </w:r>
      <w:r>
        <w:rPr>
          <w:b/>
          <w:sz w:val="32"/>
          <w:szCs w:val="32"/>
        </w:rPr>
        <w:t xml:space="preserve"> </w:t>
      </w:r>
      <w:r>
        <w:rPr>
          <w:b/>
          <w:w w:val="99"/>
          <w:sz w:val="32"/>
          <w:szCs w:val="32"/>
        </w:rPr>
        <w:t>expressions</w:t>
      </w:r>
    </w:p>
    <w:p w14:paraId="497BDC17" w14:textId="77777777" w:rsidR="0070134C" w:rsidRDefault="0070134C">
      <w:pPr>
        <w:spacing w:line="200" w:lineRule="exact"/>
      </w:pPr>
    </w:p>
    <w:p w14:paraId="2FB74070" w14:textId="77777777" w:rsidR="0070134C" w:rsidRDefault="0070134C">
      <w:pPr>
        <w:spacing w:line="200" w:lineRule="exact"/>
      </w:pPr>
    </w:p>
    <w:p w14:paraId="242FD99D" w14:textId="77777777" w:rsidR="0070134C" w:rsidRDefault="0070134C">
      <w:pPr>
        <w:spacing w:before="3" w:line="220" w:lineRule="exact"/>
        <w:rPr>
          <w:sz w:val="22"/>
          <w:szCs w:val="22"/>
        </w:rPr>
      </w:pPr>
    </w:p>
    <w:p w14:paraId="5ABC161A" w14:textId="77777777" w:rsidR="0070134C" w:rsidRDefault="003162E3">
      <w:pPr>
        <w:ind w:left="326"/>
      </w:pPr>
      <w:r>
        <w:pict w14:anchorId="2AD6AE49">
          <v:shape id="_x0000_i1031" type="#_x0000_t75" style="width:408pt;height:210.5pt">
            <v:imagedata r:id="rId22" o:title=""/>
          </v:shape>
        </w:pict>
      </w:r>
    </w:p>
    <w:p w14:paraId="7CA8DAE1" w14:textId="77777777" w:rsidR="0070134C" w:rsidRDefault="0070134C">
      <w:pPr>
        <w:spacing w:line="140" w:lineRule="exact"/>
        <w:rPr>
          <w:sz w:val="15"/>
          <w:szCs w:val="15"/>
        </w:rPr>
      </w:pPr>
    </w:p>
    <w:p w14:paraId="74E1D81B" w14:textId="77777777" w:rsidR="0070134C" w:rsidRDefault="0070134C">
      <w:pPr>
        <w:spacing w:line="200" w:lineRule="exact"/>
      </w:pPr>
    </w:p>
    <w:p w14:paraId="172C7314" w14:textId="77777777" w:rsidR="0070134C" w:rsidRDefault="0070134C">
      <w:pPr>
        <w:spacing w:line="200" w:lineRule="exact"/>
      </w:pPr>
    </w:p>
    <w:p w14:paraId="1F479611" w14:textId="77777777" w:rsidR="0070134C" w:rsidRDefault="00000000">
      <w:pPr>
        <w:spacing w:line="357" w:lineRule="auto"/>
        <w:ind w:left="820" w:right="546"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b/>
          <w:sz w:val="24"/>
          <w:szCs w:val="24"/>
        </w:rPr>
        <w:t xml:space="preserve">Evaluate the expression 3*5+4n using the above SDD both in bottom up and </w:t>
      </w:r>
      <w:proofErr w:type="gramStart"/>
      <w:r>
        <w:rPr>
          <w:b/>
          <w:sz w:val="24"/>
          <w:szCs w:val="24"/>
        </w:rPr>
        <w:t>top down</w:t>
      </w:r>
      <w:proofErr w:type="gramEnd"/>
      <w:r>
        <w:rPr>
          <w:b/>
          <w:sz w:val="24"/>
          <w:szCs w:val="24"/>
        </w:rPr>
        <w:t xml:space="preserve"> approach</w:t>
      </w:r>
      <w:r>
        <w:rPr>
          <w:rFonts w:ascii="Arial Unicode MS" w:eastAsia="Arial Unicode MS" w:hAnsi="Arial Unicode MS" w:cs="Arial Unicode MS"/>
          <w:sz w:val="24"/>
          <w:szCs w:val="24"/>
        </w:rPr>
        <w:t></w:t>
      </w:r>
    </w:p>
    <w:p w14:paraId="1854CED0" w14:textId="77777777" w:rsidR="0070134C" w:rsidRDefault="00000000">
      <w:pPr>
        <w:spacing w:line="260" w:lineRule="exact"/>
        <w:ind w:left="460"/>
        <w:rPr>
          <w:sz w:val="24"/>
          <w:szCs w:val="24"/>
        </w:rPr>
      </w:pPr>
      <w:r>
        <w:rPr>
          <w:b/>
          <w:color w:val="FF0000"/>
          <w:sz w:val="24"/>
          <w:szCs w:val="24"/>
        </w:rPr>
        <w:t>Solution</w:t>
      </w:r>
      <w:r>
        <w:rPr>
          <w:color w:val="000000"/>
          <w:sz w:val="24"/>
          <w:szCs w:val="24"/>
        </w:rPr>
        <w:t xml:space="preserve">: </w:t>
      </w:r>
      <w:proofErr w:type="gramStart"/>
      <w:r>
        <w:rPr>
          <w:color w:val="000000"/>
          <w:sz w:val="24"/>
          <w:szCs w:val="24"/>
        </w:rPr>
        <w:t>Bottom up</w:t>
      </w:r>
      <w:proofErr w:type="gramEnd"/>
      <w:r>
        <w:rPr>
          <w:color w:val="000000"/>
          <w:sz w:val="24"/>
          <w:szCs w:val="24"/>
        </w:rPr>
        <w:t xml:space="preserve"> evaluation for this expression is shown below</w:t>
      </w:r>
    </w:p>
    <w:p w14:paraId="088EC3BA" w14:textId="77777777" w:rsidR="0070134C" w:rsidRDefault="0070134C">
      <w:pPr>
        <w:spacing w:before="9" w:line="120" w:lineRule="exact"/>
        <w:rPr>
          <w:sz w:val="12"/>
          <w:szCs w:val="12"/>
        </w:rPr>
      </w:pPr>
    </w:p>
    <w:p w14:paraId="67F778F4" w14:textId="77777777" w:rsidR="0070134C" w:rsidRDefault="00000000">
      <w:pPr>
        <w:ind w:left="458"/>
        <w:rPr>
          <w:rFonts w:ascii="Arial Unicode MS" w:eastAsia="Arial Unicode MS" w:hAnsi="Arial Unicode MS" w:cs="Arial Unicode MS"/>
          <w:sz w:val="24"/>
          <w:szCs w:val="24"/>
        </w:rPr>
        <w:sectPr w:rsidR="0070134C" w:rsidSect="00221C3D">
          <w:pgSz w:w="12240" w:h="15840"/>
          <w:pgMar w:top="1100" w:right="1320" w:bottom="280" w:left="1340" w:header="608" w:footer="1005" w:gutter="0"/>
          <w:cols w:space="720"/>
        </w:sectPr>
      </w:pPr>
      <w:r>
        <w:rPr>
          <w:rFonts w:ascii="Arial Unicode MS" w:eastAsia="Arial Unicode MS" w:hAnsi="Arial Unicode MS" w:cs="Arial Unicode MS"/>
          <w:sz w:val="24"/>
          <w:szCs w:val="24"/>
        </w:rPr>
        <w:t xml:space="preserve"> </w:t>
      </w:r>
      <w:r>
        <w:rPr>
          <w:sz w:val="24"/>
          <w:szCs w:val="24"/>
        </w:rPr>
        <w:t xml:space="preserve">In both </w:t>
      </w:r>
      <w:proofErr w:type="gramStart"/>
      <w:r>
        <w:rPr>
          <w:sz w:val="24"/>
          <w:szCs w:val="24"/>
        </w:rPr>
        <w:t>case</w:t>
      </w:r>
      <w:proofErr w:type="gramEnd"/>
      <w:r>
        <w:rPr>
          <w:sz w:val="24"/>
          <w:szCs w:val="24"/>
        </w:rPr>
        <w:t xml:space="preserve"> first we need to draw the parse tree.</w:t>
      </w:r>
      <w:r>
        <w:rPr>
          <w:rFonts w:ascii="Arial Unicode MS" w:eastAsia="Arial Unicode MS" w:hAnsi="Arial Unicode MS" w:cs="Arial Unicode MS"/>
          <w:sz w:val="24"/>
          <w:szCs w:val="24"/>
        </w:rPr>
        <w:t></w:t>
      </w:r>
    </w:p>
    <w:p w14:paraId="1BE8264C" w14:textId="77777777" w:rsidR="0070134C" w:rsidRDefault="0070134C">
      <w:pPr>
        <w:spacing w:before="18" w:line="260" w:lineRule="exact"/>
        <w:rPr>
          <w:sz w:val="26"/>
          <w:szCs w:val="26"/>
        </w:rPr>
      </w:pPr>
    </w:p>
    <w:p w14:paraId="3411FC8A" w14:textId="77777777" w:rsidR="0070134C" w:rsidRDefault="00000000">
      <w:pPr>
        <w:spacing w:before="27"/>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Then traverse from top to down left to right</w:t>
      </w:r>
      <w:r>
        <w:rPr>
          <w:rFonts w:ascii="Arial Unicode MS" w:eastAsia="Arial Unicode MS" w:hAnsi="Arial Unicode MS" w:cs="Arial Unicode MS"/>
          <w:sz w:val="24"/>
          <w:szCs w:val="24"/>
        </w:rPr>
        <w:t></w:t>
      </w:r>
    </w:p>
    <w:p w14:paraId="31120630" w14:textId="77777777" w:rsidR="0070134C" w:rsidRDefault="0070134C">
      <w:pPr>
        <w:spacing w:before="6" w:line="120" w:lineRule="exact"/>
        <w:rPr>
          <w:sz w:val="13"/>
          <w:szCs w:val="13"/>
        </w:rPr>
      </w:pPr>
    </w:p>
    <w:p w14:paraId="1B8420ED" w14:textId="77777777" w:rsidR="0070134C" w:rsidRDefault="00000000">
      <w:pPr>
        <w:spacing w:line="357" w:lineRule="auto"/>
        <w:ind w:left="820" w:right="241"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In bottom up approach, whenever there is a </w:t>
      </w:r>
      <w:proofErr w:type="gramStart"/>
      <w:r>
        <w:rPr>
          <w:sz w:val="24"/>
          <w:szCs w:val="24"/>
        </w:rPr>
        <w:t>reduction ,go</w:t>
      </w:r>
      <w:proofErr w:type="gramEnd"/>
      <w:r>
        <w:rPr>
          <w:sz w:val="24"/>
          <w:szCs w:val="24"/>
        </w:rPr>
        <w:t xml:space="preserve"> to the production and carry out the action</w:t>
      </w:r>
      <w:r>
        <w:rPr>
          <w:rFonts w:ascii="Arial Unicode MS" w:eastAsia="Arial Unicode MS" w:hAnsi="Arial Unicode MS" w:cs="Arial Unicode MS"/>
          <w:sz w:val="24"/>
          <w:szCs w:val="24"/>
        </w:rPr>
        <w:t></w:t>
      </w:r>
    </w:p>
    <w:p w14:paraId="36EFF47F" w14:textId="77777777" w:rsidR="0070134C" w:rsidRDefault="0070134C">
      <w:pPr>
        <w:spacing w:line="200" w:lineRule="exact"/>
      </w:pPr>
    </w:p>
    <w:p w14:paraId="2E838228" w14:textId="77777777" w:rsidR="0070134C" w:rsidRDefault="0070134C">
      <w:pPr>
        <w:spacing w:before="12" w:line="220" w:lineRule="exact"/>
        <w:rPr>
          <w:sz w:val="22"/>
          <w:szCs w:val="22"/>
        </w:rPr>
      </w:pPr>
    </w:p>
    <w:p w14:paraId="06250017" w14:textId="77777777" w:rsidR="0070134C" w:rsidRDefault="003162E3">
      <w:pPr>
        <w:ind w:left="131"/>
      </w:pPr>
      <w:r>
        <w:pict w14:anchorId="08E8F38D">
          <v:shape id="_x0000_i1032" type="#_x0000_t75" style="width:444.5pt;height:206.5pt">
            <v:imagedata r:id="rId23" o:title=""/>
          </v:shape>
        </w:pict>
      </w:r>
    </w:p>
    <w:p w14:paraId="548137BD" w14:textId="77777777" w:rsidR="0070134C" w:rsidRDefault="0070134C">
      <w:pPr>
        <w:spacing w:before="11" w:line="260" w:lineRule="exact"/>
        <w:rPr>
          <w:sz w:val="26"/>
          <w:szCs w:val="26"/>
        </w:rPr>
      </w:pPr>
    </w:p>
    <w:p w14:paraId="7C442F23" w14:textId="77777777" w:rsidR="0070134C" w:rsidRDefault="00000000">
      <w:pPr>
        <w:ind w:left="100"/>
        <w:rPr>
          <w:sz w:val="24"/>
          <w:szCs w:val="24"/>
        </w:rPr>
      </w:pPr>
      <w:r>
        <w:rPr>
          <w:b/>
          <w:color w:val="FF0000"/>
          <w:sz w:val="24"/>
          <w:szCs w:val="24"/>
        </w:rPr>
        <w:t>Solution</w:t>
      </w:r>
      <w:r>
        <w:rPr>
          <w:color w:val="000000"/>
          <w:sz w:val="24"/>
          <w:szCs w:val="24"/>
        </w:rPr>
        <w:t xml:space="preserve">: </w:t>
      </w:r>
      <w:proofErr w:type="gramStart"/>
      <w:r>
        <w:rPr>
          <w:color w:val="000000"/>
          <w:sz w:val="24"/>
          <w:szCs w:val="24"/>
        </w:rPr>
        <w:t>Top down</w:t>
      </w:r>
      <w:proofErr w:type="gramEnd"/>
      <w:r>
        <w:rPr>
          <w:color w:val="000000"/>
          <w:sz w:val="24"/>
          <w:szCs w:val="24"/>
        </w:rPr>
        <w:t xml:space="preserve"> approach:</w:t>
      </w:r>
    </w:p>
    <w:p w14:paraId="5ED15DFB" w14:textId="77777777" w:rsidR="0070134C" w:rsidRDefault="0070134C">
      <w:pPr>
        <w:spacing w:before="6" w:line="120" w:lineRule="exact"/>
        <w:rPr>
          <w:sz w:val="13"/>
          <w:szCs w:val="13"/>
        </w:rPr>
      </w:pPr>
    </w:p>
    <w:p w14:paraId="210F4139" w14:textId="77777777" w:rsidR="0070134C" w:rsidRDefault="0070134C">
      <w:pPr>
        <w:spacing w:line="200" w:lineRule="exact"/>
      </w:pPr>
    </w:p>
    <w:p w14:paraId="6145F5C8" w14:textId="77777777" w:rsidR="0070134C" w:rsidRDefault="00000000">
      <w:pPr>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proofErr w:type="gramStart"/>
      <w:r>
        <w:rPr>
          <w:sz w:val="24"/>
          <w:szCs w:val="24"/>
        </w:rPr>
        <w:t>First</w:t>
      </w:r>
      <w:proofErr w:type="gramEnd"/>
      <w:r>
        <w:rPr>
          <w:sz w:val="24"/>
          <w:szCs w:val="24"/>
        </w:rPr>
        <w:t xml:space="preserve"> we need to draw the parse tree.</w:t>
      </w:r>
      <w:r>
        <w:rPr>
          <w:rFonts w:ascii="Arial Unicode MS" w:eastAsia="Arial Unicode MS" w:hAnsi="Arial Unicode MS" w:cs="Arial Unicode MS"/>
          <w:sz w:val="24"/>
          <w:szCs w:val="24"/>
        </w:rPr>
        <w:t></w:t>
      </w:r>
    </w:p>
    <w:p w14:paraId="53F2DDD6" w14:textId="77777777" w:rsidR="0070134C" w:rsidRDefault="0070134C">
      <w:pPr>
        <w:spacing w:before="6" w:line="120" w:lineRule="exact"/>
        <w:rPr>
          <w:sz w:val="13"/>
          <w:szCs w:val="13"/>
        </w:rPr>
      </w:pPr>
    </w:p>
    <w:p w14:paraId="27352EF7" w14:textId="77777777" w:rsidR="0070134C" w:rsidRDefault="00000000">
      <w:pPr>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Then traverse from top to down left to right</w:t>
      </w:r>
      <w:r>
        <w:rPr>
          <w:rFonts w:ascii="Arial Unicode MS" w:eastAsia="Arial Unicode MS" w:hAnsi="Arial Unicode MS" w:cs="Arial Unicode MS"/>
          <w:sz w:val="24"/>
          <w:szCs w:val="24"/>
        </w:rPr>
        <w:t></w:t>
      </w:r>
    </w:p>
    <w:p w14:paraId="3E577380" w14:textId="77777777" w:rsidR="0070134C" w:rsidRDefault="0070134C">
      <w:pPr>
        <w:spacing w:before="4" w:line="120" w:lineRule="exact"/>
        <w:rPr>
          <w:sz w:val="13"/>
          <w:szCs w:val="13"/>
        </w:rPr>
      </w:pPr>
    </w:p>
    <w:p w14:paraId="3BF6D110" w14:textId="77777777" w:rsidR="0070134C" w:rsidRDefault="00000000">
      <w:pPr>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In Top down up approach, whenever we come across a semantic action, it is performed.</w:t>
      </w:r>
      <w:r>
        <w:rPr>
          <w:rFonts w:ascii="Arial Unicode MS" w:eastAsia="Arial Unicode MS" w:hAnsi="Arial Unicode MS" w:cs="Arial Unicode MS"/>
          <w:sz w:val="24"/>
          <w:szCs w:val="24"/>
        </w:rPr>
        <w:t></w:t>
      </w:r>
    </w:p>
    <w:p w14:paraId="06BF2B4E" w14:textId="77777777" w:rsidR="0070134C" w:rsidRDefault="0070134C">
      <w:pPr>
        <w:spacing w:before="3" w:line="160" w:lineRule="exact"/>
        <w:rPr>
          <w:sz w:val="16"/>
          <w:szCs w:val="16"/>
        </w:rPr>
      </w:pPr>
    </w:p>
    <w:p w14:paraId="6EED16AA" w14:textId="77777777" w:rsidR="0070134C" w:rsidRDefault="0070134C">
      <w:pPr>
        <w:spacing w:line="200" w:lineRule="exact"/>
      </w:pPr>
    </w:p>
    <w:p w14:paraId="188B74F7" w14:textId="77777777" w:rsidR="0070134C" w:rsidRDefault="0070134C">
      <w:pPr>
        <w:spacing w:line="200" w:lineRule="exact"/>
      </w:pPr>
    </w:p>
    <w:p w14:paraId="3912EF4A" w14:textId="77777777" w:rsidR="0070134C" w:rsidRDefault="0070134C">
      <w:pPr>
        <w:spacing w:line="200" w:lineRule="exact"/>
      </w:pPr>
    </w:p>
    <w:p w14:paraId="2672AF45" w14:textId="77777777" w:rsidR="0070134C" w:rsidRDefault="003162E3">
      <w:pPr>
        <w:ind w:left="131"/>
        <w:sectPr w:rsidR="0070134C" w:rsidSect="00221C3D">
          <w:pgSz w:w="12240" w:h="15840"/>
          <w:pgMar w:top="1100" w:right="1300" w:bottom="280" w:left="1340" w:header="608" w:footer="1005" w:gutter="0"/>
          <w:cols w:space="720"/>
        </w:sectPr>
      </w:pPr>
      <w:r>
        <w:pict w14:anchorId="6BD42836">
          <v:shape id="_x0000_i1033" type="#_x0000_t75" style="width:455.5pt;height:207.5pt">
            <v:imagedata r:id="rId24" o:title=""/>
          </v:shape>
        </w:pict>
      </w:r>
    </w:p>
    <w:p w14:paraId="18BAA530" w14:textId="77777777" w:rsidR="0070134C" w:rsidRDefault="0070134C">
      <w:pPr>
        <w:spacing w:line="120" w:lineRule="exact"/>
        <w:rPr>
          <w:sz w:val="12"/>
          <w:szCs w:val="12"/>
        </w:rPr>
      </w:pPr>
    </w:p>
    <w:p w14:paraId="4B5FE1FA" w14:textId="77777777" w:rsidR="0070134C" w:rsidRDefault="0070134C">
      <w:pPr>
        <w:spacing w:line="200" w:lineRule="exact"/>
      </w:pPr>
    </w:p>
    <w:p w14:paraId="386D0EDC" w14:textId="77777777" w:rsidR="0070134C" w:rsidRDefault="003162E3">
      <w:pPr>
        <w:ind w:left="151"/>
      </w:pPr>
      <w:r>
        <w:pict w14:anchorId="45177E1A">
          <v:shape id="_x0000_i1034" type="#_x0000_t75" style="width:459.5pt;height:371.5pt">
            <v:imagedata r:id="rId25" o:title=""/>
          </v:shape>
        </w:pict>
      </w:r>
    </w:p>
    <w:p w14:paraId="4ADFDBFF" w14:textId="77777777" w:rsidR="0070134C" w:rsidRDefault="0070134C">
      <w:pPr>
        <w:spacing w:before="19" w:line="260" w:lineRule="exact"/>
        <w:rPr>
          <w:sz w:val="26"/>
          <w:szCs w:val="26"/>
        </w:rPr>
      </w:pPr>
    </w:p>
    <w:p w14:paraId="0907A9D2" w14:textId="77777777" w:rsidR="0070134C" w:rsidRDefault="00000000">
      <w:pPr>
        <w:spacing w:before="24"/>
        <w:ind w:left="120"/>
        <w:rPr>
          <w:sz w:val="28"/>
          <w:szCs w:val="28"/>
        </w:rPr>
      </w:pPr>
      <w:r>
        <w:rPr>
          <w:b/>
          <w:sz w:val="28"/>
          <w:szCs w:val="28"/>
        </w:rPr>
        <w:t>Workout problems</w:t>
      </w:r>
    </w:p>
    <w:p w14:paraId="060A8B26" w14:textId="77777777" w:rsidR="0070134C" w:rsidRDefault="0070134C">
      <w:pPr>
        <w:spacing w:before="2" w:line="140" w:lineRule="exact"/>
        <w:rPr>
          <w:sz w:val="15"/>
          <w:szCs w:val="15"/>
        </w:rPr>
      </w:pPr>
    </w:p>
    <w:p w14:paraId="5D88EA93" w14:textId="77777777" w:rsidR="0070134C" w:rsidRDefault="0070134C">
      <w:pPr>
        <w:spacing w:line="200" w:lineRule="exact"/>
      </w:pPr>
    </w:p>
    <w:p w14:paraId="689BE4F6" w14:textId="77777777" w:rsidR="0070134C" w:rsidRDefault="00000000">
      <w:pPr>
        <w:ind w:left="1198"/>
        <w:rPr>
          <w:sz w:val="28"/>
          <w:szCs w:val="28"/>
        </w:rPr>
      </w:pPr>
      <w:r>
        <w:rPr>
          <w:sz w:val="28"/>
          <w:szCs w:val="28"/>
        </w:rPr>
        <w:t>1.  Evaluate the expression 4-6/2</w:t>
      </w:r>
    </w:p>
    <w:p w14:paraId="3FABB039" w14:textId="77777777" w:rsidR="0070134C" w:rsidRDefault="0070134C">
      <w:pPr>
        <w:spacing w:line="160" w:lineRule="exact"/>
        <w:rPr>
          <w:sz w:val="16"/>
          <w:szCs w:val="16"/>
        </w:rPr>
      </w:pPr>
    </w:p>
    <w:p w14:paraId="3894420A" w14:textId="77777777" w:rsidR="0070134C" w:rsidRDefault="00000000">
      <w:pPr>
        <w:ind w:left="1198"/>
        <w:rPr>
          <w:sz w:val="28"/>
          <w:szCs w:val="28"/>
        </w:rPr>
      </w:pPr>
      <w:r>
        <w:rPr>
          <w:sz w:val="28"/>
          <w:szCs w:val="28"/>
        </w:rPr>
        <w:t>2.  Evaluate the expression 2+ (3*4)</w:t>
      </w:r>
    </w:p>
    <w:p w14:paraId="2AB6507A" w14:textId="77777777" w:rsidR="0070134C" w:rsidRDefault="0070134C">
      <w:pPr>
        <w:spacing w:before="2" w:line="160" w:lineRule="exact"/>
        <w:rPr>
          <w:sz w:val="17"/>
          <w:szCs w:val="17"/>
        </w:rPr>
      </w:pPr>
    </w:p>
    <w:p w14:paraId="2F3A1FCE" w14:textId="77777777" w:rsidR="0070134C" w:rsidRDefault="0070134C">
      <w:pPr>
        <w:spacing w:line="200" w:lineRule="exact"/>
      </w:pPr>
    </w:p>
    <w:p w14:paraId="63E2E040" w14:textId="77777777" w:rsidR="0070134C" w:rsidRDefault="00000000">
      <w:pPr>
        <w:ind w:left="120"/>
        <w:rPr>
          <w:sz w:val="28"/>
          <w:szCs w:val="28"/>
        </w:rPr>
      </w:pPr>
      <w:r>
        <w:rPr>
          <w:b/>
          <w:sz w:val="28"/>
          <w:szCs w:val="28"/>
        </w:rPr>
        <w:t>Traversal</w:t>
      </w:r>
    </w:p>
    <w:p w14:paraId="11C1DCDB" w14:textId="77777777" w:rsidR="0070134C" w:rsidRDefault="0070134C">
      <w:pPr>
        <w:spacing w:before="8" w:line="140" w:lineRule="exact"/>
        <w:rPr>
          <w:sz w:val="14"/>
          <w:szCs w:val="14"/>
        </w:rPr>
      </w:pPr>
    </w:p>
    <w:p w14:paraId="55427CB9" w14:textId="77777777" w:rsidR="0070134C" w:rsidRDefault="0070134C">
      <w:pPr>
        <w:spacing w:line="200" w:lineRule="exact"/>
      </w:pPr>
    </w:p>
    <w:p w14:paraId="72B7A3C4" w14:textId="77777777" w:rsidR="0070134C" w:rsidRDefault="00000000">
      <w:pPr>
        <w:ind w:left="118"/>
        <w:rPr>
          <w:sz w:val="28"/>
          <w:szCs w:val="28"/>
        </w:rPr>
      </w:pPr>
      <w:r>
        <w:rPr>
          <w:sz w:val="28"/>
          <w:szCs w:val="28"/>
        </w:rPr>
        <w:t>Procedure visit (</w:t>
      </w:r>
      <w:proofErr w:type="spellStart"/>
      <w:proofErr w:type="gramStart"/>
      <w:r>
        <w:rPr>
          <w:sz w:val="28"/>
          <w:szCs w:val="28"/>
        </w:rPr>
        <w:t>n:node</w:t>
      </w:r>
      <w:proofErr w:type="spellEnd"/>
      <w:proofErr w:type="gramEnd"/>
      <w:r>
        <w:rPr>
          <w:sz w:val="28"/>
          <w:szCs w:val="28"/>
        </w:rPr>
        <w:t>)</w:t>
      </w:r>
    </w:p>
    <w:p w14:paraId="0A1278E3" w14:textId="77777777" w:rsidR="0070134C" w:rsidRDefault="0070134C">
      <w:pPr>
        <w:spacing w:before="10" w:line="140" w:lineRule="exact"/>
        <w:rPr>
          <w:sz w:val="15"/>
          <w:szCs w:val="15"/>
        </w:rPr>
      </w:pPr>
    </w:p>
    <w:p w14:paraId="01B4587D" w14:textId="77777777" w:rsidR="0070134C" w:rsidRDefault="0070134C">
      <w:pPr>
        <w:spacing w:line="200" w:lineRule="exact"/>
      </w:pPr>
    </w:p>
    <w:p w14:paraId="7EB3537A" w14:textId="77777777" w:rsidR="0070134C" w:rsidRDefault="00000000">
      <w:pPr>
        <w:ind w:left="260"/>
        <w:rPr>
          <w:sz w:val="28"/>
          <w:szCs w:val="28"/>
        </w:rPr>
      </w:pPr>
      <w:r>
        <w:rPr>
          <w:sz w:val="28"/>
          <w:szCs w:val="28"/>
        </w:rPr>
        <w:t>begin</w:t>
      </w:r>
    </w:p>
    <w:p w14:paraId="409665A2" w14:textId="77777777" w:rsidR="0070134C" w:rsidRDefault="0070134C">
      <w:pPr>
        <w:spacing w:before="2" w:line="160" w:lineRule="exact"/>
        <w:rPr>
          <w:sz w:val="16"/>
          <w:szCs w:val="16"/>
        </w:rPr>
      </w:pPr>
    </w:p>
    <w:p w14:paraId="64C5E16C" w14:textId="77777777" w:rsidR="0070134C" w:rsidRDefault="0070134C">
      <w:pPr>
        <w:spacing w:line="200" w:lineRule="exact"/>
      </w:pPr>
    </w:p>
    <w:p w14:paraId="1665E9D1" w14:textId="77777777" w:rsidR="0070134C" w:rsidRDefault="00000000">
      <w:pPr>
        <w:spacing w:line="506" w:lineRule="auto"/>
        <w:ind w:left="120" w:right="4661" w:firstLine="67"/>
        <w:rPr>
          <w:sz w:val="28"/>
          <w:szCs w:val="28"/>
        </w:rPr>
        <w:sectPr w:rsidR="0070134C" w:rsidSect="00221C3D">
          <w:pgSz w:w="12240" w:h="15840"/>
          <w:pgMar w:top="1100" w:right="1320" w:bottom="280" w:left="1320" w:header="608" w:footer="1005" w:gutter="0"/>
          <w:cols w:space="720"/>
        </w:sectPr>
      </w:pPr>
      <w:r>
        <w:rPr>
          <w:sz w:val="28"/>
          <w:szCs w:val="28"/>
        </w:rPr>
        <w:t>for each child m of n, from left to right do visit(m)</w:t>
      </w:r>
    </w:p>
    <w:p w14:paraId="5EC7BAE2" w14:textId="77777777" w:rsidR="0070134C" w:rsidRDefault="0070134C">
      <w:pPr>
        <w:spacing w:before="2" w:line="280" w:lineRule="exact"/>
        <w:rPr>
          <w:sz w:val="28"/>
          <w:szCs w:val="28"/>
        </w:rPr>
      </w:pPr>
    </w:p>
    <w:p w14:paraId="2F5966A4" w14:textId="77777777" w:rsidR="0070134C" w:rsidRDefault="00000000">
      <w:pPr>
        <w:spacing w:before="24" w:line="508" w:lineRule="auto"/>
        <w:ind w:left="100" w:right="5832"/>
        <w:rPr>
          <w:sz w:val="28"/>
          <w:szCs w:val="28"/>
        </w:rPr>
      </w:pPr>
      <w:r>
        <w:rPr>
          <w:sz w:val="28"/>
          <w:szCs w:val="28"/>
        </w:rPr>
        <w:t>evaluate semantic rule at node n end</w:t>
      </w:r>
    </w:p>
    <w:p w14:paraId="13C362B2" w14:textId="77777777" w:rsidR="0070134C" w:rsidRDefault="00000000">
      <w:pPr>
        <w:spacing w:before="15"/>
        <w:ind w:left="376"/>
        <w:rPr>
          <w:sz w:val="28"/>
          <w:szCs w:val="28"/>
        </w:rPr>
      </w:pPr>
      <w:r>
        <w:rPr>
          <w:sz w:val="28"/>
          <w:szCs w:val="28"/>
        </w:rPr>
        <w:t>Syntax Directed Translation Schemes (SDT’S)</w:t>
      </w:r>
    </w:p>
    <w:p w14:paraId="49ADF438" w14:textId="77777777" w:rsidR="0070134C" w:rsidRDefault="0070134C">
      <w:pPr>
        <w:spacing w:before="9" w:line="140" w:lineRule="exact"/>
        <w:rPr>
          <w:sz w:val="15"/>
          <w:szCs w:val="15"/>
        </w:rPr>
      </w:pPr>
    </w:p>
    <w:p w14:paraId="317EF2F8" w14:textId="77777777" w:rsidR="0070134C" w:rsidRDefault="0070134C">
      <w:pPr>
        <w:spacing w:line="200" w:lineRule="exact"/>
      </w:pPr>
    </w:p>
    <w:p w14:paraId="6E3BD9C6" w14:textId="77777777" w:rsidR="0070134C" w:rsidRDefault="00000000">
      <w:pPr>
        <w:ind w:left="518"/>
        <w:rPr>
          <w:rFonts w:ascii="Arial Unicode MS" w:eastAsia="Arial Unicode MS" w:hAnsi="Arial Unicode MS" w:cs="Arial Unicode MS"/>
          <w:sz w:val="28"/>
          <w:szCs w:val="28"/>
        </w:rPr>
      </w:pPr>
      <w:r>
        <w:rPr>
          <w:rFonts w:ascii="Arial Unicode MS" w:eastAsia="Arial Unicode MS" w:hAnsi="Arial Unicode MS" w:cs="Arial Unicode MS"/>
          <w:sz w:val="28"/>
          <w:szCs w:val="28"/>
        </w:rPr>
        <w:t xml:space="preserve"> </w:t>
      </w:r>
      <w:r>
        <w:rPr>
          <w:sz w:val="28"/>
          <w:szCs w:val="28"/>
        </w:rPr>
        <w:t>It is a CFG with program fragments embedded with the production body.</w:t>
      </w:r>
      <w:r>
        <w:rPr>
          <w:rFonts w:ascii="Arial Unicode MS" w:eastAsia="Arial Unicode MS" w:hAnsi="Arial Unicode MS" w:cs="Arial Unicode MS"/>
          <w:sz w:val="28"/>
          <w:szCs w:val="28"/>
        </w:rPr>
        <w:t></w:t>
      </w:r>
    </w:p>
    <w:p w14:paraId="091E7E4A" w14:textId="77777777" w:rsidR="0070134C" w:rsidRDefault="0070134C">
      <w:pPr>
        <w:spacing w:before="5" w:line="140" w:lineRule="exact"/>
        <w:rPr>
          <w:sz w:val="15"/>
          <w:szCs w:val="15"/>
        </w:rPr>
      </w:pPr>
    </w:p>
    <w:p w14:paraId="71DF8C03" w14:textId="77777777" w:rsidR="0070134C" w:rsidRDefault="00000000">
      <w:pPr>
        <w:ind w:left="518"/>
        <w:rPr>
          <w:rFonts w:ascii="Arial Unicode MS" w:eastAsia="Arial Unicode MS" w:hAnsi="Arial Unicode MS" w:cs="Arial Unicode MS"/>
          <w:sz w:val="28"/>
          <w:szCs w:val="28"/>
        </w:rPr>
      </w:pPr>
      <w:r>
        <w:rPr>
          <w:rFonts w:ascii="Arial Unicode MS" w:eastAsia="Arial Unicode MS" w:hAnsi="Arial Unicode MS" w:cs="Arial Unicode MS"/>
          <w:sz w:val="28"/>
          <w:szCs w:val="28"/>
        </w:rPr>
        <w:t xml:space="preserve"> </w:t>
      </w:r>
      <w:r>
        <w:rPr>
          <w:sz w:val="28"/>
          <w:szCs w:val="28"/>
        </w:rPr>
        <w:t>The program fragments are called semantic actions</w:t>
      </w:r>
      <w:r>
        <w:rPr>
          <w:rFonts w:ascii="Arial Unicode MS" w:eastAsia="Arial Unicode MS" w:hAnsi="Arial Unicode MS" w:cs="Arial Unicode MS"/>
          <w:sz w:val="28"/>
          <w:szCs w:val="28"/>
        </w:rPr>
        <w:t></w:t>
      </w:r>
    </w:p>
    <w:p w14:paraId="280B3299" w14:textId="77777777" w:rsidR="0070134C" w:rsidRDefault="0070134C">
      <w:pPr>
        <w:spacing w:before="2" w:line="160" w:lineRule="exact"/>
        <w:rPr>
          <w:sz w:val="17"/>
          <w:szCs w:val="17"/>
        </w:rPr>
      </w:pPr>
    </w:p>
    <w:p w14:paraId="50A0D373" w14:textId="77777777" w:rsidR="0070134C" w:rsidRDefault="0070134C">
      <w:pPr>
        <w:spacing w:line="200" w:lineRule="exact"/>
      </w:pPr>
    </w:p>
    <w:p w14:paraId="44DCC1A3" w14:textId="77777777" w:rsidR="0070134C" w:rsidRDefault="00000000">
      <w:pPr>
        <w:ind w:left="520"/>
        <w:rPr>
          <w:sz w:val="28"/>
          <w:szCs w:val="28"/>
        </w:rPr>
      </w:pPr>
      <w:r>
        <w:rPr>
          <w:b/>
          <w:sz w:val="28"/>
          <w:szCs w:val="28"/>
        </w:rPr>
        <w:t>SDD for infix to postfix translation</w:t>
      </w:r>
    </w:p>
    <w:p w14:paraId="63FD6267" w14:textId="77777777" w:rsidR="0070134C" w:rsidRDefault="0070134C">
      <w:pPr>
        <w:spacing w:before="3" w:line="160" w:lineRule="exact"/>
        <w:rPr>
          <w:sz w:val="16"/>
          <w:szCs w:val="16"/>
        </w:rPr>
      </w:pPr>
    </w:p>
    <w:p w14:paraId="0AB5019B" w14:textId="77777777" w:rsidR="0070134C" w:rsidRDefault="0070134C">
      <w:pPr>
        <w:spacing w:line="200" w:lineRule="exact"/>
      </w:pPr>
    </w:p>
    <w:p w14:paraId="5D0B5845" w14:textId="77777777" w:rsidR="0070134C" w:rsidRDefault="00000000">
      <w:pPr>
        <w:ind w:left="520"/>
        <w:rPr>
          <w:sz w:val="28"/>
          <w:szCs w:val="28"/>
        </w:rPr>
      </w:pPr>
      <w:r>
        <w:rPr>
          <w:b/>
          <w:sz w:val="28"/>
          <w:szCs w:val="28"/>
        </w:rPr>
        <w:t>GRAMMAR                                  SEMANTIC ACTIONS</w:t>
      </w:r>
    </w:p>
    <w:p w14:paraId="17463B6A" w14:textId="77777777" w:rsidR="0070134C" w:rsidRDefault="0070134C">
      <w:pPr>
        <w:spacing w:before="3" w:line="160" w:lineRule="exact"/>
        <w:rPr>
          <w:sz w:val="16"/>
          <w:szCs w:val="16"/>
        </w:rPr>
      </w:pPr>
    </w:p>
    <w:p w14:paraId="7C621E02" w14:textId="77777777" w:rsidR="0070134C" w:rsidRDefault="0070134C">
      <w:pPr>
        <w:spacing w:line="200" w:lineRule="exact"/>
      </w:pPr>
    </w:p>
    <w:p w14:paraId="5B261E06" w14:textId="77777777" w:rsidR="0070134C" w:rsidRDefault="003162E3">
      <w:pPr>
        <w:ind w:left="131"/>
      </w:pPr>
      <w:r>
        <w:pict w14:anchorId="314D873C">
          <v:shape id="_x0000_i1035" type="#_x0000_t75" style="width:451.5pt;height:175.5pt">
            <v:imagedata r:id="rId26" o:title=""/>
          </v:shape>
        </w:pict>
      </w:r>
    </w:p>
    <w:p w14:paraId="605AAA37" w14:textId="77777777" w:rsidR="0070134C" w:rsidRDefault="0070134C">
      <w:pPr>
        <w:spacing w:before="9" w:line="120" w:lineRule="exact"/>
        <w:rPr>
          <w:sz w:val="12"/>
          <w:szCs w:val="12"/>
        </w:rPr>
      </w:pPr>
    </w:p>
    <w:p w14:paraId="1140D840" w14:textId="77777777" w:rsidR="0070134C" w:rsidRDefault="0070134C">
      <w:pPr>
        <w:spacing w:line="200" w:lineRule="exact"/>
      </w:pPr>
    </w:p>
    <w:p w14:paraId="7FB4C1AC" w14:textId="77777777" w:rsidR="0070134C" w:rsidRDefault="003162E3">
      <w:pPr>
        <w:ind w:left="131"/>
        <w:sectPr w:rsidR="0070134C" w:rsidSect="00221C3D">
          <w:pgSz w:w="12240" w:h="15840"/>
          <w:pgMar w:top="1100" w:right="1320" w:bottom="280" w:left="1340" w:header="608" w:footer="1005" w:gutter="0"/>
          <w:cols w:space="720"/>
        </w:sectPr>
      </w:pPr>
      <w:r>
        <w:pict w14:anchorId="0649CFD5">
          <v:shape id="_x0000_i1036" type="#_x0000_t75" style="width:451.5pt;height:206pt">
            <v:imagedata r:id="rId27" o:title=""/>
          </v:shape>
        </w:pict>
      </w:r>
    </w:p>
    <w:p w14:paraId="5476ED0D" w14:textId="77777777" w:rsidR="0070134C" w:rsidRDefault="0070134C">
      <w:pPr>
        <w:spacing w:before="19" w:line="280" w:lineRule="exact"/>
        <w:rPr>
          <w:sz w:val="28"/>
          <w:szCs w:val="28"/>
        </w:rPr>
      </w:pPr>
    </w:p>
    <w:p w14:paraId="7170F871" w14:textId="77777777" w:rsidR="0070134C" w:rsidRDefault="00000000">
      <w:pPr>
        <w:spacing w:before="18"/>
        <w:ind w:left="256"/>
        <w:rPr>
          <w:sz w:val="32"/>
          <w:szCs w:val="32"/>
        </w:rPr>
      </w:pPr>
      <w:proofErr w:type="gramStart"/>
      <w:r>
        <w:rPr>
          <w:b/>
          <w:w w:val="99"/>
          <w:sz w:val="32"/>
          <w:szCs w:val="32"/>
        </w:rPr>
        <w:t>Bottom</w:t>
      </w:r>
      <w:r>
        <w:rPr>
          <w:b/>
          <w:sz w:val="32"/>
          <w:szCs w:val="32"/>
        </w:rPr>
        <w:t xml:space="preserve"> </w:t>
      </w:r>
      <w:r>
        <w:rPr>
          <w:b/>
          <w:w w:val="99"/>
          <w:sz w:val="32"/>
          <w:szCs w:val="32"/>
        </w:rPr>
        <w:t>up</w:t>
      </w:r>
      <w:proofErr w:type="gramEnd"/>
      <w:r>
        <w:rPr>
          <w:b/>
          <w:sz w:val="32"/>
          <w:szCs w:val="32"/>
        </w:rPr>
        <w:t xml:space="preserve"> </w:t>
      </w:r>
      <w:r>
        <w:rPr>
          <w:b/>
          <w:w w:val="99"/>
          <w:sz w:val="32"/>
          <w:szCs w:val="32"/>
        </w:rPr>
        <w:t>evaluation</w:t>
      </w:r>
      <w:r>
        <w:rPr>
          <w:b/>
          <w:sz w:val="32"/>
          <w:szCs w:val="32"/>
        </w:rPr>
        <w:t xml:space="preserve"> </w:t>
      </w:r>
      <w:r>
        <w:rPr>
          <w:b/>
          <w:w w:val="99"/>
          <w:sz w:val="32"/>
          <w:szCs w:val="32"/>
        </w:rPr>
        <w:t>of</w:t>
      </w:r>
      <w:r>
        <w:rPr>
          <w:b/>
          <w:sz w:val="32"/>
          <w:szCs w:val="32"/>
        </w:rPr>
        <w:t xml:space="preserve"> </w:t>
      </w:r>
      <w:r>
        <w:rPr>
          <w:b/>
          <w:w w:val="99"/>
          <w:sz w:val="32"/>
          <w:szCs w:val="32"/>
        </w:rPr>
        <w:t>S-attributed</w:t>
      </w:r>
      <w:r>
        <w:rPr>
          <w:b/>
          <w:sz w:val="32"/>
          <w:szCs w:val="32"/>
        </w:rPr>
        <w:t xml:space="preserve"> </w:t>
      </w:r>
      <w:r>
        <w:rPr>
          <w:b/>
          <w:w w:val="99"/>
          <w:sz w:val="32"/>
          <w:szCs w:val="32"/>
        </w:rPr>
        <w:t>definition</w:t>
      </w:r>
    </w:p>
    <w:p w14:paraId="15F7F666" w14:textId="77777777" w:rsidR="0070134C" w:rsidRDefault="0070134C">
      <w:pPr>
        <w:spacing w:before="7" w:line="160" w:lineRule="exact"/>
        <w:rPr>
          <w:sz w:val="17"/>
          <w:szCs w:val="17"/>
        </w:rPr>
      </w:pPr>
    </w:p>
    <w:p w14:paraId="64B45788" w14:textId="77777777" w:rsidR="0070134C" w:rsidRDefault="00000000">
      <w:pPr>
        <w:tabs>
          <w:tab w:val="left" w:pos="820"/>
        </w:tabs>
        <w:spacing w:line="360" w:lineRule="auto"/>
        <w:ind w:left="820" w:right="114" w:hanging="360"/>
        <w:rPr>
          <w:rFonts w:ascii="Arial Unicode MS" w:eastAsia="Arial Unicode MS" w:hAnsi="Arial Unicode MS" w:cs="Arial Unicode MS"/>
        </w:rPr>
      </w:pPr>
      <w:r>
        <w:rPr>
          <w:rFonts w:ascii="Arial Unicode MS" w:eastAsia="Arial Unicode MS" w:hAnsi="Arial Unicode MS" w:cs="Arial Unicode MS"/>
          <w:w w:val="99"/>
        </w:rPr>
        <w:t></w:t>
      </w:r>
      <w:r>
        <w:rPr>
          <w:rFonts w:ascii="Arial Unicode MS" w:eastAsia="Arial Unicode MS" w:hAnsi="Arial Unicode MS" w:cs="Arial Unicode MS"/>
        </w:rPr>
        <w:tab/>
      </w:r>
      <w:r>
        <w:rPr>
          <w:sz w:val="24"/>
          <w:szCs w:val="24"/>
        </w:rPr>
        <w:t xml:space="preserve">Syntax-directed definitions with only synthesized </w:t>
      </w:r>
      <w:proofErr w:type="gramStart"/>
      <w:r>
        <w:rPr>
          <w:sz w:val="24"/>
          <w:szCs w:val="24"/>
        </w:rPr>
        <w:t>attributes(</w:t>
      </w:r>
      <w:proofErr w:type="gramEnd"/>
      <w:r>
        <w:rPr>
          <w:sz w:val="24"/>
          <w:szCs w:val="24"/>
        </w:rPr>
        <w:t>S- attribute) can be evaluated by a bottom up parser (BUP) as input is parsed</w:t>
      </w:r>
      <w:r>
        <w:rPr>
          <w:rFonts w:ascii="Arial Unicode MS" w:eastAsia="Arial Unicode MS" w:hAnsi="Arial Unicode MS" w:cs="Arial Unicode MS"/>
          <w:w w:val="99"/>
        </w:rPr>
        <w:t></w:t>
      </w:r>
    </w:p>
    <w:p w14:paraId="758EEA40" w14:textId="77777777" w:rsidR="0070134C" w:rsidRDefault="00000000">
      <w:pPr>
        <w:tabs>
          <w:tab w:val="left" w:pos="940"/>
        </w:tabs>
        <w:spacing w:before="3" w:line="360" w:lineRule="auto"/>
        <w:ind w:left="820" w:right="105" w:hanging="360"/>
        <w:rPr>
          <w:rFonts w:ascii="Arial Unicode MS" w:eastAsia="Arial Unicode MS" w:hAnsi="Arial Unicode MS" w:cs="Arial Unicode MS"/>
        </w:rPr>
      </w:pPr>
      <w:r>
        <w:rPr>
          <w:rFonts w:ascii="Arial Unicode MS" w:eastAsia="Arial Unicode MS" w:hAnsi="Arial Unicode MS" w:cs="Arial Unicode MS"/>
          <w:w w:val="99"/>
        </w:rPr>
        <w:t></w:t>
      </w:r>
      <w:r>
        <w:rPr>
          <w:rFonts w:ascii="Arial Unicode MS" w:eastAsia="Arial Unicode MS" w:hAnsi="Arial Unicode MS" w:cs="Arial Unicode MS"/>
        </w:rPr>
        <w:tab/>
      </w:r>
      <w:r>
        <w:rPr>
          <w:rFonts w:ascii="Arial Unicode MS" w:eastAsia="Arial Unicode MS" w:hAnsi="Arial Unicode MS" w:cs="Arial Unicode MS"/>
        </w:rPr>
        <w:tab/>
      </w:r>
      <w:r>
        <w:rPr>
          <w:sz w:val="24"/>
          <w:szCs w:val="24"/>
        </w:rPr>
        <w:t>In this approach, the parser will keep the values of synthesized attributes associated with the grammar symbol on its stack.</w:t>
      </w:r>
      <w:r>
        <w:rPr>
          <w:rFonts w:ascii="Arial Unicode MS" w:eastAsia="Arial Unicode MS" w:hAnsi="Arial Unicode MS" w:cs="Arial Unicode MS"/>
          <w:w w:val="99"/>
        </w:rPr>
        <w:t></w:t>
      </w:r>
    </w:p>
    <w:p w14:paraId="06BD7E08" w14:textId="77777777" w:rsidR="0070134C" w:rsidRDefault="00000000">
      <w:pPr>
        <w:ind w:left="420" w:right="3402"/>
        <w:jc w:val="center"/>
        <w:rPr>
          <w:rFonts w:ascii="Arial Unicode MS" w:eastAsia="Arial Unicode MS" w:hAnsi="Arial Unicode MS" w:cs="Arial Unicode MS"/>
        </w:rPr>
      </w:pPr>
      <w:proofErr w:type="gramStart"/>
      <w:r>
        <w:rPr>
          <w:rFonts w:ascii="Arial Unicode MS" w:eastAsia="Arial Unicode MS" w:hAnsi="Arial Unicode MS" w:cs="Arial Unicode MS"/>
          <w:w w:val="99"/>
        </w:rPr>
        <w:t></w:t>
      </w:r>
      <w:r>
        <w:rPr>
          <w:rFonts w:ascii="Arial Unicode MS" w:eastAsia="Arial Unicode MS" w:hAnsi="Arial Unicode MS" w:cs="Arial Unicode MS"/>
        </w:rPr>
        <w:t xml:space="preserve">  </w:t>
      </w:r>
      <w:r>
        <w:rPr>
          <w:sz w:val="24"/>
          <w:szCs w:val="24"/>
        </w:rPr>
        <w:t>The</w:t>
      </w:r>
      <w:proofErr w:type="gramEnd"/>
      <w:r>
        <w:rPr>
          <w:sz w:val="24"/>
          <w:szCs w:val="24"/>
        </w:rPr>
        <w:t xml:space="preserve"> stack is implemented as a pair of state and value.</w:t>
      </w:r>
      <w:r>
        <w:rPr>
          <w:rFonts w:ascii="Arial Unicode MS" w:eastAsia="Arial Unicode MS" w:hAnsi="Arial Unicode MS" w:cs="Arial Unicode MS"/>
          <w:w w:val="99"/>
        </w:rPr>
        <w:t></w:t>
      </w:r>
    </w:p>
    <w:p w14:paraId="2E98B839" w14:textId="77777777" w:rsidR="0070134C" w:rsidRDefault="0070134C">
      <w:pPr>
        <w:spacing w:before="9" w:line="120" w:lineRule="exact"/>
        <w:rPr>
          <w:sz w:val="13"/>
          <w:szCs w:val="13"/>
        </w:rPr>
      </w:pPr>
    </w:p>
    <w:p w14:paraId="33E028D7" w14:textId="77777777" w:rsidR="0070134C" w:rsidRDefault="00000000">
      <w:pPr>
        <w:tabs>
          <w:tab w:val="left" w:pos="820"/>
        </w:tabs>
        <w:spacing w:line="360" w:lineRule="auto"/>
        <w:ind w:left="820" w:right="141" w:hanging="360"/>
        <w:rPr>
          <w:rFonts w:ascii="Arial Unicode MS" w:eastAsia="Arial Unicode MS" w:hAnsi="Arial Unicode MS" w:cs="Arial Unicode MS"/>
        </w:rPr>
      </w:pPr>
      <w:r>
        <w:rPr>
          <w:rFonts w:ascii="Arial Unicode MS" w:eastAsia="Arial Unicode MS" w:hAnsi="Arial Unicode MS" w:cs="Arial Unicode MS"/>
          <w:w w:val="99"/>
        </w:rPr>
        <w:t></w:t>
      </w:r>
      <w:r>
        <w:rPr>
          <w:rFonts w:ascii="Arial Unicode MS" w:eastAsia="Arial Unicode MS" w:hAnsi="Arial Unicode MS" w:cs="Arial Unicode MS"/>
        </w:rPr>
        <w:tab/>
      </w:r>
      <w:r>
        <w:rPr>
          <w:sz w:val="24"/>
          <w:szCs w:val="24"/>
        </w:rPr>
        <w:t xml:space="preserve">When a reduction is </w:t>
      </w:r>
      <w:proofErr w:type="gramStart"/>
      <w:r>
        <w:rPr>
          <w:sz w:val="24"/>
          <w:szCs w:val="24"/>
        </w:rPr>
        <w:t>made ,the</w:t>
      </w:r>
      <w:proofErr w:type="gramEnd"/>
      <w:r>
        <w:rPr>
          <w:sz w:val="24"/>
          <w:szCs w:val="24"/>
        </w:rPr>
        <w:t xml:space="preserve"> values of the synthesized attributes are computed from the attribute appearing on the stack for the grammar symbols</w:t>
      </w:r>
      <w:r>
        <w:rPr>
          <w:rFonts w:ascii="Arial Unicode MS" w:eastAsia="Arial Unicode MS" w:hAnsi="Arial Unicode MS" w:cs="Arial Unicode MS"/>
          <w:w w:val="99"/>
        </w:rPr>
        <w:t></w:t>
      </w:r>
    </w:p>
    <w:p w14:paraId="398B9A8B" w14:textId="77777777" w:rsidR="0070134C" w:rsidRDefault="00000000">
      <w:pPr>
        <w:spacing w:before="3"/>
        <w:ind w:left="420" w:right="3333"/>
        <w:jc w:val="center"/>
        <w:rPr>
          <w:rFonts w:ascii="Arial Unicode MS" w:eastAsia="Arial Unicode MS" w:hAnsi="Arial Unicode MS" w:cs="Arial Unicode MS"/>
        </w:rPr>
      </w:pPr>
      <w:proofErr w:type="gramStart"/>
      <w:r>
        <w:rPr>
          <w:rFonts w:ascii="Arial Unicode MS" w:eastAsia="Arial Unicode MS" w:hAnsi="Arial Unicode MS" w:cs="Arial Unicode MS"/>
          <w:w w:val="99"/>
        </w:rPr>
        <w:t></w:t>
      </w:r>
      <w:r>
        <w:rPr>
          <w:rFonts w:ascii="Arial Unicode MS" w:eastAsia="Arial Unicode MS" w:hAnsi="Arial Unicode MS" w:cs="Arial Unicode MS"/>
        </w:rPr>
        <w:t xml:space="preserve">  </w:t>
      </w:r>
      <w:r>
        <w:rPr>
          <w:sz w:val="24"/>
          <w:szCs w:val="24"/>
        </w:rPr>
        <w:t>implementation</w:t>
      </w:r>
      <w:proofErr w:type="gramEnd"/>
      <w:r>
        <w:rPr>
          <w:sz w:val="24"/>
          <w:szCs w:val="24"/>
        </w:rPr>
        <w:t xml:space="preserve"> is by using an LR parser (e.g. YACC)</w:t>
      </w:r>
      <w:r>
        <w:rPr>
          <w:rFonts w:ascii="Arial Unicode MS" w:eastAsia="Arial Unicode MS" w:hAnsi="Arial Unicode MS" w:cs="Arial Unicode MS"/>
          <w:w w:val="99"/>
        </w:rPr>
        <w:t></w:t>
      </w:r>
    </w:p>
    <w:p w14:paraId="3BB4A98D" w14:textId="77777777" w:rsidR="0070134C" w:rsidRDefault="0070134C">
      <w:pPr>
        <w:spacing w:before="4" w:line="260" w:lineRule="exact"/>
        <w:rPr>
          <w:sz w:val="26"/>
          <w:szCs w:val="26"/>
        </w:rPr>
      </w:pPr>
    </w:p>
    <w:p w14:paraId="1CD96502" w14:textId="77777777" w:rsidR="0070134C" w:rsidRDefault="003162E3">
      <w:pPr>
        <w:ind w:left="1103"/>
      </w:pPr>
      <w:r>
        <w:pict w14:anchorId="58B6D959">
          <v:shape id="_x0000_i1037" type="#_x0000_t75" style="width:370pt;height:184.5pt">
            <v:imagedata r:id="rId28" o:title=""/>
          </v:shape>
        </w:pict>
      </w:r>
    </w:p>
    <w:p w14:paraId="5B04CEF3" w14:textId="77777777" w:rsidR="0070134C" w:rsidRDefault="00000000">
      <w:pPr>
        <w:spacing w:before="84" w:line="260" w:lineRule="exact"/>
        <w:ind w:left="62" w:right="2933"/>
        <w:jc w:val="center"/>
        <w:rPr>
          <w:sz w:val="24"/>
          <w:szCs w:val="24"/>
        </w:rPr>
      </w:pPr>
      <w:r>
        <w:pict w14:anchorId="79BD034B">
          <v:shape id="_x0000_s2064" type="#_x0000_t75" style="position:absolute;left:0;text-align:left;margin-left:85.55pt;margin-top:40.65pt;width:402.7pt;height:248.3pt;z-index:-251654656;mso-position-horizontal-relative:page">
            <v:imagedata r:id="rId29" o:title=""/>
            <w10:wrap anchorx="page"/>
          </v:shape>
        </w:pict>
      </w:r>
      <w:r>
        <w:rPr>
          <w:position w:val="-1"/>
          <w:sz w:val="24"/>
          <w:szCs w:val="24"/>
        </w:rPr>
        <w:t>Consider again the syntax-directed definition of the desk calculator.</w:t>
      </w:r>
    </w:p>
    <w:p w14:paraId="62841638" w14:textId="77777777" w:rsidR="0070134C" w:rsidRDefault="0070134C">
      <w:pPr>
        <w:spacing w:before="4" w:line="100" w:lineRule="exact"/>
        <w:rPr>
          <w:sz w:val="11"/>
          <w:szCs w:val="11"/>
        </w:rPr>
      </w:pPr>
    </w:p>
    <w:p w14:paraId="0055494D" w14:textId="77777777" w:rsidR="0070134C" w:rsidRDefault="0070134C">
      <w:pPr>
        <w:spacing w:line="200" w:lineRule="exact"/>
      </w:pPr>
    </w:p>
    <w:p w14:paraId="62E9B21D" w14:textId="77777777" w:rsidR="0070134C" w:rsidRDefault="0070134C">
      <w:pPr>
        <w:spacing w:line="200" w:lineRule="exact"/>
      </w:pPr>
    </w:p>
    <w:p w14:paraId="3A62E3A5" w14:textId="77777777" w:rsidR="0070134C" w:rsidRDefault="0070134C">
      <w:pPr>
        <w:spacing w:line="200" w:lineRule="exact"/>
      </w:pPr>
    </w:p>
    <w:p w14:paraId="7EC40263" w14:textId="77777777" w:rsidR="0070134C" w:rsidRDefault="0070134C">
      <w:pPr>
        <w:spacing w:line="200" w:lineRule="exact"/>
      </w:pPr>
    </w:p>
    <w:p w14:paraId="409C7AD0" w14:textId="77777777" w:rsidR="0070134C" w:rsidRDefault="0070134C">
      <w:pPr>
        <w:spacing w:line="200" w:lineRule="exact"/>
      </w:pPr>
    </w:p>
    <w:p w14:paraId="4E20584D" w14:textId="77777777" w:rsidR="0070134C" w:rsidRDefault="0070134C">
      <w:pPr>
        <w:spacing w:line="200" w:lineRule="exact"/>
      </w:pPr>
    </w:p>
    <w:p w14:paraId="49E85A8A" w14:textId="77777777" w:rsidR="0070134C" w:rsidRDefault="0070134C">
      <w:pPr>
        <w:spacing w:line="200" w:lineRule="exact"/>
      </w:pPr>
    </w:p>
    <w:p w14:paraId="71E62E6E" w14:textId="77777777" w:rsidR="0070134C" w:rsidRDefault="0070134C">
      <w:pPr>
        <w:spacing w:line="200" w:lineRule="exact"/>
      </w:pPr>
    </w:p>
    <w:p w14:paraId="26902B0C" w14:textId="77777777" w:rsidR="0070134C" w:rsidRDefault="0070134C">
      <w:pPr>
        <w:spacing w:line="200" w:lineRule="exact"/>
      </w:pPr>
    </w:p>
    <w:p w14:paraId="03D03338" w14:textId="77777777" w:rsidR="0070134C" w:rsidRDefault="0070134C">
      <w:pPr>
        <w:spacing w:line="200" w:lineRule="exact"/>
      </w:pPr>
    </w:p>
    <w:p w14:paraId="6549A63C" w14:textId="77777777" w:rsidR="0070134C" w:rsidRDefault="0070134C">
      <w:pPr>
        <w:spacing w:line="200" w:lineRule="exact"/>
      </w:pPr>
    </w:p>
    <w:p w14:paraId="557B4328" w14:textId="77777777" w:rsidR="0070134C" w:rsidRDefault="0070134C">
      <w:pPr>
        <w:spacing w:line="200" w:lineRule="exact"/>
      </w:pPr>
    </w:p>
    <w:p w14:paraId="74CC3CEE" w14:textId="77777777" w:rsidR="0070134C" w:rsidRDefault="0070134C">
      <w:pPr>
        <w:spacing w:line="200" w:lineRule="exact"/>
      </w:pPr>
    </w:p>
    <w:p w14:paraId="5A4A69C6" w14:textId="77777777" w:rsidR="0070134C" w:rsidRDefault="0070134C">
      <w:pPr>
        <w:spacing w:line="200" w:lineRule="exact"/>
      </w:pPr>
    </w:p>
    <w:p w14:paraId="73C8BFBF" w14:textId="77777777" w:rsidR="0070134C" w:rsidRDefault="0070134C">
      <w:pPr>
        <w:spacing w:line="200" w:lineRule="exact"/>
      </w:pPr>
    </w:p>
    <w:p w14:paraId="7770F506" w14:textId="77777777" w:rsidR="0070134C" w:rsidRDefault="0070134C">
      <w:pPr>
        <w:spacing w:line="200" w:lineRule="exact"/>
      </w:pPr>
    </w:p>
    <w:p w14:paraId="4374E416" w14:textId="77777777" w:rsidR="0070134C" w:rsidRDefault="0070134C">
      <w:pPr>
        <w:spacing w:line="200" w:lineRule="exact"/>
      </w:pPr>
    </w:p>
    <w:p w14:paraId="765EF209" w14:textId="77777777" w:rsidR="0070134C" w:rsidRDefault="0070134C">
      <w:pPr>
        <w:spacing w:line="200" w:lineRule="exact"/>
      </w:pPr>
    </w:p>
    <w:p w14:paraId="33783F80" w14:textId="77777777" w:rsidR="0070134C" w:rsidRDefault="0070134C">
      <w:pPr>
        <w:spacing w:line="200" w:lineRule="exact"/>
      </w:pPr>
    </w:p>
    <w:p w14:paraId="2728F1A3" w14:textId="77777777" w:rsidR="0070134C" w:rsidRDefault="0070134C">
      <w:pPr>
        <w:spacing w:line="200" w:lineRule="exact"/>
      </w:pPr>
    </w:p>
    <w:p w14:paraId="68CAAF69" w14:textId="77777777" w:rsidR="0070134C" w:rsidRDefault="0070134C">
      <w:pPr>
        <w:spacing w:line="200" w:lineRule="exact"/>
      </w:pPr>
    </w:p>
    <w:p w14:paraId="42B84E00" w14:textId="77777777" w:rsidR="0070134C" w:rsidRDefault="0070134C">
      <w:pPr>
        <w:spacing w:line="200" w:lineRule="exact"/>
      </w:pPr>
    </w:p>
    <w:p w14:paraId="33951D55" w14:textId="77777777" w:rsidR="0070134C" w:rsidRDefault="0070134C">
      <w:pPr>
        <w:spacing w:line="200" w:lineRule="exact"/>
      </w:pPr>
    </w:p>
    <w:p w14:paraId="7A931CB8" w14:textId="77777777" w:rsidR="0070134C" w:rsidRDefault="0070134C">
      <w:pPr>
        <w:spacing w:line="200" w:lineRule="exact"/>
      </w:pPr>
    </w:p>
    <w:p w14:paraId="78C1ACAF" w14:textId="77777777" w:rsidR="0070134C" w:rsidRDefault="0070134C">
      <w:pPr>
        <w:spacing w:line="200" w:lineRule="exact"/>
      </w:pPr>
    </w:p>
    <w:p w14:paraId="390AC0DE" w14:textId="77777777" w:rsidR="0070134C" w:rsidRDefault="00000000">
      <w:pPr>
        <w:spacing w:before="12"/>
        <w:ind w:right="113"/>
        <w:jc w:val="right"/>
        <w:rPr>
          <w:rFonts w:ascii="Calibri" w:eastAsia="Calibri" w:hAnsi="Calibri" w:cs="Calibri"/>
          <w:sz w:val="22"/>
          <w:szCs w:val="22"/>
        </w:rPr>
        <w:sectPr w:rsidR="0070134C" w:rsidSect="00221C3D">
          <w:headerReference w:type="default" r:id="rId30"/>
          <w:footerReference w:type="default" r:id="rId31"/>
          <w:pgSz w:w="12240" w:h="15840"/>
          <w:pgMar w:top="1100" w:right="1320" w:bottom="280" w:left="1340" w:header="608" w:footer="0" w:gutter="0"/>
          <w:cols w:space="720"/>
        </w:sectPr>
      </w:pPr>
      <w:r>
        <w:rPr>
          <w:rFonts w:ascii="Calibri" w:eastAsia="Calibri" w:hAnsi="Calibri" w:cs="Calibri"/>
          <w:sz w:val="22"/>
          <w:szCs w:val="22"/>
        </w:rPr>
        <w:t>16</w:t>
      </w:r>
    </w:p>
    <w:p w14:paraId="6C95D1E6" w14:textId="77777777" w:rsidR="0070134C" w:rsidRDefault="0070134C">
      <w:pPr>
        <w:spacing w:before="1" w:line="280" w:lineRule="exact"/>
        <w:rPr>
          <w:sz w:val="28"/>
          <w:szCs w:val="28"/>
        </w:rPr>
      </w:pPr>
    </w:p>
    <w:p w14:paraId="4AA248CF" w14:textId="77777777" w:rsidR="0070134C" w:rsidRDefault="00000000">
      <w:pPr>
        <w:spacing w:before="29" w:line="360" w:lineRule="auto"/>
        <w:ind w:left="100" w:right="1123"/>
        <w:rPr>
          <w:sz w:val="24"/>
          <w:szCs w:val="24"/>
        </w:rPr>
      </w:pPr>
      <w:proofErr w:type="gramStart"/>
      <w:r>
        <w:rPr>
          <w:sz w:val="24"/>
          <w:szCs w:val="24"/>
        </w:rPr>
        <w:t>Example :</w:t>
      </w:r>
      <w:proofErr w:type="gramEnd"/>
      <w:r>
        <w:rPr>
          <w:sz w:val="24"/>
          <w:szCs w:val="24"/>
        </w:rPr>
        <w:t>- SDD and code fragment using S attributed definition for the input 3*5+4n is as follows:</w:t>
      </w:r>
    </w:p>
    <w:p w14:paraId="4ED00889" w14:textId="77777777" w:rsidR="0070134C" w:rsidRDefault="0070134C">
      <w:pPr>
        <w:spacing w:before="12" w:line="200" w:lineRule="exact"/>
      </w:pPr>
    </w:p>
    <w:p w14:paraId="1DE459B8" w14:textId="77777777" w:rsidR="0070134C" w:rsidRDefault="003162E3">
      <w:pPr>
        <w:ind w:left="131"/>
      </w:pPr>
      <w:r>
        <w:pict w14:anchorId="63345DE3">
          <v:shape id="_x0000_i1038" type="#_x0000_t75" style="width:442pt;height:235pt">
            <v:imagedata r:id="rId32" o:title=""/>
          </v:shape>
        </w:pict>
      </w:r>
    </w:p>
    <w:p w14:paraId="5C52BB8A" w14:textId="77777777" w:rsidR="0070134C" w:rsidRDefault="0070134C">
      <w:pPr>
        <w:spacing w:line="200" w:lineRule="exact"/>
      </w:pPr>
    </w:p>
    <w:p w14:paraId="6CF172D9" w14:textId="77777777" w:rsidR="0070134C" w:rsidRDefault="0070134C">
      <w:pPr>
        <w:spacing w:line="200" w:lineRule="exact"/>
      </w:pPr>
    </w:p>
    <w:p w14:paraId="05CFE73F" w14:textId="77777777" w:rsidR="0070134C" w:rsidRDefault="0070134C">
      <w:pPr>
        <w:spacing w:line="200" w:lineRule="exact"/>
      </w:pPr>
    </w:p>
    <w:p w14:paraId="13E70B78" w14:textId="77777777" w:rsidR="0070134C" w:rsidRDefault="0070134C">
      <w:pPr>
        <w:spacing w:before="3" w:line="280" w:lineRule="exact"/>
        <w:rPr>
          <w:sz w:val="28"/>
          <w:szCs w:val="28"/>
        </w:rPr>
      </w:pPr>
    </w:p>
    <w:p w14:paraId="21AFBB2F" w14:textId="77777777" w:rsidR="0070134C" w:rsidRDefault="003162E3">
      <w:pPr>
        <w:ind w:left="131"/>
        <w:sectPr w:rsidR="0070134C" w:rsidSect="00221C3D">
          <w:footerReference w:type="default" r:id="rId33"/>
          <w:pgSz w:w="12240" w:h="15840"/>
          <w:pgMar w:top="1100" w:right="920" w:bottom="280" w:left="1340" w:header="608" w:footer="1005" w:gutter="0"/>
          <w:pgNumType w:start="17"/>
          <w:cols w:space="720"/>
        </w:sectPr>
      </w:pPr>
      <w:r>
        <w:pict w14:anchorId="6B02C13A">
          <v:shape id="_x0000_i1039" type="#_x0000_t75" style="width:487.5pt;height:308.5pt">
            <v:imagedata r:id="rId34" o:title=""/>
          </v:shape>
        </w:pict>
      </w:r>
    </w:p>
    <w:p w14:paraId="6DACC394" w14:textId="77777777" w:rsidR="0070134C" w:rsidRDefault="0070134C">
      <w:pPr>
        <w:spacing w:before="19" w:line="280" w:lineRule="exact"/>
        <w:rPr>
          <w:sz w:val="28"/>
          <w:szCs w:val="28"/>
        </w:rPr>
      </w:pPr>
    </w:p>
    <w:p w14:paraId="17D7E5E0" w14:textId="77777777" w:rsidR="0070134C" w:rsidRDefault="00000000">
      <w:pPr>
        <w:spacing w:before="18" w:line="360" w:lineRule="exact"/>
        <w:ind w:left="100"/>
        <w:rPr>
          <w:sz w:val="32"/>
          <w:szCs w:val="32"/>
        </w:rPr>
      </w:pPr>
      <w:proofErr w:type="gramStart"/>
      <w:r>
        <w:rPr>
          <w:b/>
          <w:w w:val="99"/>
          <w:position w:val="-1"/>
          <w:sz w:val="32"/>
          <w:szCs w:val="32"/>
        </w:rPr>
        <w:t>Top</w:t>
      </w:r>
      <w:r>
        <w:rPr>
          <w:b/>
          <w:position w:val="-1"/>
          <w:sz w:val="32"/>
          <w:szCs w:val="32"/>
        </w:rPr>
        <w:t xml:space="preserve"> </w:t>
      </w:r>
      <w:r>
        <w:rPr>
          <w:b/>
          <w:w w:val="99"/>
          <w:position w:val="-1"/>
          <w:sz w:val="32"/>
          <w:szCs w:val="32"/>
        </w:rPr>
        <w:t>Down</w:t>
      </w:r>
      <w:proofErr w:type="gramEnd"/>
      <w:r>
        <w:rPr>
          <w:b/>
          <w:position w:val="-1"/>
          <w:sz w:val="32"/>
          <w:szCs w:val="32"/>
        </w:rPr>
        <w:t xml:space="preserve"> </w:t>
      </w:r>
      <w:r>
        <w:rPr>
          <w:b/>
          <w:w w:val="99"/>
          <w:position w:val="-1"/>
          <w:sz w:val="32"/>
          <w:szCs w:val="32"/>
        </w:rPr>
        <w:t>Translation</w:t>
      </w:r>
    </w:p>
    <w:p w14:paraId="509A856F" w14:textId="77777777" w:rsidR="0070134C" w:rsidRDefault="0070134C">
      <w:pPr>
        <w:spacing w:line="200" w:lineRule="exact"/>
      </w:pPr>
    </w:p>
    <w:p w14:paraId="52FDE2F7" w14:textId="77777777" w:rsidR="0070134C" w:rsidRDefault="0070134C">
      <w:pPr>
        <w:spacing w:before="2" w:line="280" w:lineRule="exact"/>
        <w:rPr>
          <w:sz w:val="28"/>
          <w:szCs w:val="28"/>
        </w:rPr>
      </w:pPr>
    </w:p>
    <w:p w14:paraId="70F9104B" w14:textId="77777777" w:rsidR="0070134C" w:rsidRDefault="003162E3">
      <w:pPr>
        <w:ind w:left="743"/>
        <w:sectPr w:rsidR="0070134C" w:rsidSect="00221C3D">
          <w:pgSz w:w="12240" w:h="15840"/>
          <w:pgMar w:top="1100" w:right="740" w:bottom="280" w:left="1340" w:header="608" w:footer="1005" w:gutter="0"/>
          <w:cols w:space="720"/>
        </w:sectPr>
      </w:pPr>
      <w:r>
        <w:pict w14:anchorId="63BBC042">
          <v:shape id="_x0000_i1040" type="#_x0000_t75" style="width:353pt;height:148.5pt">
            <v:imagedata r:id="rId35" o:title=""/>
          </v:shape>
        </w:pict>
      </w:r>
    </w:p>
    <w:p w14:paraId="1DF30309" w14:textId="77777777" w:rsidR="0070134C" w:rsidRDefault="0070134C">
      <w:pPr>
        <w:spacing w:before="8" w:line="180" w:lineRule="exact"/>
        <w:rPr>
          <w:sz w:val="18"/>
          <w:szCs w:val="18"/>
        </w:rPr>
      </w:pPr>
    </w:p>
    <w:p w14:paraId="0EC8386E" w14:textId="77777777" w:rsidR="0070134C" w:rsidRDefault="0070134C">
      <w:pPr>
        <w:spacing w:line="200" w:lineRule="exact"/>
      </w:pPr>
    </w:p>
    <w:p w14:paraId="3229845E" w14:textId="77777777" w:rsidR="0070134C" w:rsidRDefault="0070134C">
      <w:pPr>
        <w:spacing w:line="200" w:lineRule="exact"/>
      </w:pPr>
    </w:p>
    <w:p w14:paraId="7DC7CAA9" w14:textId="77777777" w:rsidR="0070134C" w:rsidRDefault="00000000">
      <w:pPr>
        <w:ind w:left="100"/>
        <w:rPr>
          <w:sz w:val="24"/>
          <w:szCs w:val="24"/>
        </w:rPr>
      </w:pPr>
      <w:r>
        <w:rPr>
          <w:b/>
          <w:sz w:val="24"/>
          <w:szCs w:val="24"/>
        </w:rPr>
        <w:t>recursion for this grammar</w:t>
      </w:r>
    </w:p>
    <w:p w14:paraId="74B69E4B" w14:textId="77777777" w:rsidR="0070134C" w:rsidRDefault="00000000">
      <w:pPr>
        <w:spacing w:before="7" w:line="120" w:lineRule="exact"/>
        <w:rPr>
          <w:sz w:val="12"/>
          <w:szCs w:val="12"/>
        </w:rPr>
      </w:pPr>
      <w:r>
        <w:br w:type="column"/>
      </w:r>
    </w:p>
    <w:p w14:paraId="1CE3887A" w14:textId="77777777" w:rsidR="0070134C" w:rsidRDefault="00000000">
      <w:pPr>
        <w:rPr>
          <w:sz w:val="24"/>
          <w:szCs w:val="24"/>
        </w:rPr>
        <w:sectPr w:rsidR="0070134C" w:rsidSect="00221C3D">
          <w:type w:val="continuous"/>
          <w:pgSz w:w="12240" w:h="15840"/>
          <w:pgMar w:top="1100" w:right="740" w:bottom="280" w:left="1340" w:header="720" w:footer="720" w:gutter="0"/>
          <w:cols w:num="2" w:space="720" w:equalWidth="0">
            <w:col w:w="7800" w:space="577"/>
            <w:col w:w="1783"/>
          </w:cols>
        </w:sectPr>
      </w:pPr>
      <w:r>
        <w:rPr>
          <w:b/>
          <w:sz w:val="24"/>
          <w:szCs w:val="24"/>
        </w:rPr>
        <w:t>Do left</w:t>
      </w:r>
    </w:p>
    <w:p w14:paraId="5FF77314" w14:textId="77777777" w:rsidR="0070134C" w:rsidRDefault="0070134C">
      <w:pPr>
        <w:spacing w:before="1" w:line="140" w:lineRule="exact"/>
        <w:rPr>
          <w:sz w:val="14"/>
          <w:szCs w:val="14"/>
        </w:rPr>
      </w:pPr>
    </w:p>
    <w:p w14:paraId="3306C066" w14:textId="77777777" w:rsidR="0070134C" w:rsidRDefault="0070134C">
      <w:pPr>
        <w:spacing w:line="200" w:lineRule="exact"/>
      </w:pPr>
    </w:p>
    <w:p w14:paraId="250FE5BE" w14:textId="77777777" w:rsidR="0070134C" w:rsidRDefault="003162E3">
      <w:pPr>
        <w:ind w:left="902"/>
      </w:pPr>
      <w:r>
        <w:pict w14:anchorId="34CB9D49">
          <v:shape id="_x0000_i1041" type="#_x0000_t75" style="width:391.5pt;height:204.5pt">
            <v:imagedata r:id="rId36" o:title=""/>
          </v:shape>
        </w:pict>
      </w:r>
    </w:p>
    <w:p w14:paraId="6DED77F2" w14:textId="77777777" w:rsidR="0070134C" w:rsidRDefault="0070134C">
      <w:pPr>
        <w:spacing w:before="2" w:line="100" w:lineRule="exact"/>
        <w:rPr>
          <w:sz w:val="10"/>
          <w:szCs w:val="10"/>
        </w:rPr>
      </w:pPr>
    </w:p>
    <w:p w14:paraId="4A1F7B85" w14:textId="77777777" w:rsidR="0070134C" w:rsidRDefault="0070134C">
      <w:pPr>
        <w:spacing w:line="200" w:lineRule="exact"/>
      </w:pPr>
    </w:p>
    <w:p w14:paraId="34D279DB" w14:textId="77777777" w:rsidR="0070134C" w:rsidRDefault="003162E3">
      <w:pPr>
        <w:ind w:left="131"/>
        <w:sectPr w:rsidR="0070134C" w:rsidSect="00221C3D">
          <w:type w:val="continuous"/>
          <w:pgSz w:w="12240" w:h="15840"/>
          <w:pgMar w:top="1100" w:right="740" w:bottom="280" w:left="1340" w:header="720" w:footer="720" w:gutter="0"/>
          <w:cols w:space="720"/>
        </w:sectPr>
      </w:pPr>
      <w:r>
        <w:pict w14:anchorId="025DD649">
          <v:shape id="_x0000_i1042" type="#_x0000_t75" style="width:496pt;height:168pt">
            <v:imagedata r:id="rId37" o:title=""/>
          </v:shape>
        </w:pict>
      </w:r>
    </w:p>
    <w:p w14:paraId="0999868D" w14:textId="77777777" w:rsidR="0070134C" w:rsidRDefault="0070134C">
      <w:pPr>
        <w:spacing w:before="19" w:line="280" w:lineRule="exact"/>
        <w:rPr>
          <w:sz w:val="28"/>
          <w:szCs w:val="28"/>
        </w:rPr>
      </w:pPr>
    </w:p>
    <w:p w14:paraId="61CB8758" w14:textId="77777777" w:rsidR="0070134C" w:rsidRDefault="00000000">
      <w:pPr>
        <w:spacing w:before="18"/>
        <w:ind w:left="100"/>
        <w:rPr>
          <w:sz w:val="32"/>
          <w:szCs w:val="32"/>
        </w:rPr>
      </w:pPr>
      <w:r>
        <w:rPr>
          <w:b/>
          <w:w w:val="99"/>
          <w:sz w:val="32"/>
          <w:szCs w:val="32"/>
        </w:rPr>
        <w:t>Type</w:t>
      </w:r>
      <w:r>
        <w:rPr>
          <w:b/>
          <w:sz w:val="32"/>
          <w:szCs w:val="32"/>
        </w:rPr>
        <w:t xml:space="preserve"> </w:t>
      </w:r>
      <w:r>
        <w:rPr>
          <w:b/>
          <w:w w:val="99"/>
          <w:sz w:val="32"/>
          <w:szCs w:val="32"/>
        </w:rPr>
        <w:t>Checking</w:t>
      </w:r>
    </w:p>
    <w:p w14:paraId="581416AE" w14:textId="77777777" w:rsidR="0070134C" w:rsidRDefault="0070134C">
      <w:pPr>
        <w:spacing w:before="4" w:line="160" w:lineRule="exact"/>
        <w:rPr>
          <w:sz w:val="17"/>
          <w:szCs w:val="17"/>
        </w:rPr>
      </w:pPr>
    </w:p>
    <w:p w14:paraId="15B6F7A4" w14:textId="77777777" w:rsidR="0070134C" w:rsidRDefault="0070134C">
      <w:pPr>
        <w:spacing w:line="200" w:lineRule="exact"/>
      </w:pPr>
    </w:p>
    <w:p w14:paraId="27470DAB" w14:textId="77777777" w:rsidR="0070134C" w:rsidRDefault="00000000">
      <w:pPr>
        <w:spacing w:line="357" w:lineRule="auto"/>
        <w:ind w:left="820" w:right="582"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The main aim of the compiler is to translate the source program to a form that can be executed on a target machine.</w:t>
      </w:r>
      <w:r>
        <w:rPr>
          <w:rFonts w:ascii="Arial Unicode MS" w:eastAsia="Arial Unicode MS" w:hAnsi="Arial Unicode MS" w:cs="Arial Unicode MS"/>
          <w:sz w:val="24"/>
          <w:szCs w:val="24"/>
        </w:rPr>
        <w:t></w:t>
      </w:r>
    </w:p>
    <w:p w14:paraId="6BE430B6" w14:textId="77777777" w:rsidR="0070134C" w:rsidRDefault="00000000">
      <w:pPr>
        <w:spacing w:before="1"/>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For this </w:t>
      </w:r>
      <w:proofErr w:type="gramStart"/>
      <w:r>
        <w:rPr>
          <w:sz w:val="24"/>
          <w:szCs w:val="24"/>
        </w:rPr>
        <w:t>purpose</w:t>
      </w:r>
      <w:proofErr w:type="gramEnd"/>
      <w:r>
        <w:rPr>
          <w:sz w:val="24"/>
          <w:szCs w:val="24"/>
        </w:rPr>
        <w:t xml:space="preserve"> the compiler need to</w:t>
      </w:r>
      <w:r>
        <w:rPr>
          <w:rFonts w:ascii="Arial Unicode MS" w:eastAsia="Arial Unicode MS" w:hAnsi="Arial Unicode MS" w:cs="Arial Unicode MS"/>
          <w:sz w:val="24"/>
          <w:szCs w:val="24"/>
        </w:rPr>
        <w:t></w:t>
      </w:r>
    </w:p>
    <w:p w14:paraId="2C2D9CEC" w14:textId="77777777" w:rsidR="0070134C" w:rsidRDefault="0070134C">
      <w:pPr>
        <w:spacing w:before="2" w:line="140" w:lineRule="exact"/>
        <w:rPr>
          <w:sz w:val="14"/>
          <w:szCs w:val="14"/>
        </w:rPr>
      </w:pPr>
    </w:p>
    <w:p w14:paraId="6CE9C54D" w14:textId="77777777" w:rsidR="0070134C" w:rsidRDefault="00000000">
      <w:pPr>
        <w:spacing w:line="360" w:lineRule="auto"/>
        <w:ind w:left="1540" w:right="182" w:hanging="360"/>
        <w:rPr>
          <w:sz w:val="24"/>
          <w:szCs w:val="24"/>
        </w:rPr>
      </w:pPr>
      <w:r>
        <w:rPr>
          <w:w w:val="97"/>
          <w:sz w:val="24"/>
          <w:szCs w:val="24"/>
        </w:rPr>
        <w:t>1.</w:t>
      </w:r>
      <w:r>
        <w:rPr>
          <w:sz w:val="24"/>
          <w:szCs w:val="24"/>
        </w:rPr>
        <w:t xml:space="preserve">   Check that the source program follows the syntax and semantics of the concerned language.</w:t>
      </w:r>
    </w:p>
    <w:p w14:paraId="5F430452" w14:textId="77777777" w:rsidR="0070134C" w:rsidRDefault="00000000">
      <w:pPr>
        <w:spacing w:line="536" w:lineRule="auto"/>
        <w:ind w:left="100" w:right="3970" w:firstLine="1078"/>
        <w:rPr>
          <w:sz w:val="24"/>
          <w:szCs w:val="24"/>
        </w:rPr>
      </w:pPr>
      <w:r>
        <w:rPr>
          <w:w w:val="97"/>
          <w:sz w:val="24"/>
          <w:szCs w:val="24"/>
        </w:rPr>
        <w:t>2.</w:t>
      </w:r>
      <w:r>
        <w:rPr>
          <w:sz w:val="24"/>
          <w:szCs w:val="24"/>
        </w:rPr>
        <w:t xml:space="preserve">   Check the flow of data between variables. What is type?</w:t>
      </w:r>
    </w:p>
    <w:p w14:paraId="2909A69E" w14:textId="77777777" w:rsidR="0070134C" w:rsidRDefault="00000000">
      <w:pPr>
        <w:spacing w:before="2"/>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Type is a notion or a rule that varies from language to language.</w:t>
      </w:r>
      <w:r>
        <w:rPr>
          <w:rFonts w:ascii="Arial Unicode MS" w:eastAsia="Arial Unicode MS" w:hAnsi="Arial Unicode MS" w:cs="Arial Unicode MS"/>
          <w:sz w:val="24"/>
          <w:szCs w:val="24"/>
        </w:rPr>
        <w:t></w:t>
      </w:r>
    </w:p>
    <w:p w14:paraId="7249B34B" w14:textId="77777777" w:rsidR="0070134C" w:rsidRDefault="0070134C">
      <w:pPr>
        <w:spacing w:before="9" w:line="120" w:lineRule="exact"/>
        <w:rPr>
          <w:sz w:val="13"/>
          <w:szCs w:val="13"/>
        </w:rPr>
      </w:pPr>
    </w:p>
    <w:p w14:paraId="1070316B" w14:textId="77777777" w:rsidR="0070134C" w:rsidRDefault="00000000">
      <w:pPr>
        <w:spacing w:line="357" w:lineRule="auto"/>
        <w:ind w:left="820" w:right="176"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proofErr w:type="gramStart"/>
      <w:r>
        <w:rPr>
          <w:sz w:val="24"/>
          <w:szCs w:val="24"/>
        </w:rPr>
        <w:t>So</w:t>
      </w:r>
      <w:proofErr w:type="gramEnd"/>
      <w:r>
        <w:rPr>
          <w:sz w:val="24"/>
          <w:szCs w:val="24"/>
        </w:rPr>
        <w:t xml:space="preserve"> type checking is done to ensure that whether the source program follows the syntactic and semantic rule of that language.</w:t>
      </w:r>
      <w:r>
        <w:rPr>
          <w:rFonts w:ascii="Arial Unicode MS" w:eastAsia="Arial Unicode MS" w:hAnsi="Arial Unicode MS" w:cs="Arial Unicode MS"/>
          <w:sz w:val="24"/>
          <w:szCs w:val="24"/>
        </w:rPr>
        <w:t></w:t>
      </w:r>
    </w:p>
    <w:p w14:paraId="3B24A260" w14:textId="77777777" w:rsidR="0070134C" w:rsidRDefault="00000000">
      <w:pPr>
        <w:spacing w:before="4"/>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Type checking can be of two types:</w:t>
      </w:r>
      <w:r>
        <w:rPr>
          <w:rFonts w:ascii="Arial Unicode MS" w:eastAsia="Arial Unicode MS" w:hAnsi="Arial Unicode MS" w:cs="Arial Unicode MS"/>
          <w:sz w:val="24"/>
          <w:szCs w:val="24"/>
        </w:rPr>
        <w:t></w:t>
      </w:r>
    </w:p>
    <w:p w14:paraId="077601D0" w14:textId="77777777" w:rsidR="0070134C" w:rsidRDefault="0070134C">
      <w:pPr>
        <w:spacing w:before="7" w:line="120" w:lineRule="exact"/>
        <w:rPr>
          <w:sz w:val="13"/>
          <w:szCs w:val="13"/>
        </w:rPr>
      </w:pPr>
    </w:p>
    <w:p w14:paraId="5530403C" w14:textId="77777777" w:rsidR="0070134C" w:rsidRDefault="00000000">
      <w:pPr>
        <w:ind w:left="818"/>
        <w:rPr>
          <w:sz w:val="24"/>
          <w:szCs w:val="24"/>
        </w:rPr>
      </w:pPr>
      <w:r>
        <w:rPr>
          <w:w w:val="97"/>
          <w:sz w:val="24"/>
          <w:szCs w:val="24"/>
        </w:rPr>
        <w:t>1.</w:t>
      </w:r>
      <w:r>
        <w:rPr>
          <w:sz w:val="24"/>
          <w:szCs w:val="24"/>
        </w:rPr>
        <w:t xml:space="preserve">   Static checking (Done at compile time)</w:t>
      </w:r>
    </w:p>
    <w:p w14:paraId="371D1610" w14:textId="77777777" w:rsidR="0070134C" w:rsidRDefault="0070134C">
      <w:pPr>
        <w:spacing w:before="9" w:line="120" w:lineRule="exact"/>
        <w:rPr>
          <w:sz w:val="13"/>
          <w:szCs w:val="13"/>
        </w:rPr>
      </w:pPr>
    </w:p>
    <w:p w14:paraId="71E43C9A" w14:textId="77777777" w:rsidR="0070134C" w:rsidRDefault="00000000">
      <w:pPr>
        <w:ind w:left="820"/>
        <w:rPr>
          <w:sz w:val="24"/>
          <w:szCs w:val="24"/>
        </w:rPr>
      </w:pPr>
      <w:r>
        <w:rPr>
          <w:w w:val="97"/>
          <w:sz w:val="24"/>
          <w:szCs w:val="24"/>
        </w:rPr>
        <w:t>2.</w:t>
      </w:r>
      <w:r>
        <w:rPr>
          <w:sz w:val="24"/>
          <w:szCs w:val="24"/>
        </w:rPr>
        <w:t xml:space="preserve">   Dynamic checking. (Done during run time)</w:t>
      </w:r>
    </w:p>
    <w:p w14:paraId="5BF5C326" w14:textId="77777777" w:rsidR="0070134C" w:rsidRDefault="0070134C">
      <w:pPr>
        <w:spacing w:before="10" w:line="120" w:lineRule="exact"/>
        <w:rPr>
          <w:sz w:val="13"/>
          <w:szCs w:val="13"/>
        </w:rPr>
      </w:pPr>
    </w:p>
    <w:p w14:paraId="7E4C7586" w14:textId="77777777" w:rsidR="0070134C" w:rsidRDefault="0070134C">
      <w:pPr>
        <w:spacing w:line="200" w:lineRule="exact"/>
      </w:pPr>
    </w:p>
    <w:p w14:paraId="56458506" w14:textId="77777777" w:rsidR="0070134C" w:rsidRDefault="00000000">
      <w:pPr>
        <w:ind w:left="820"/>
        <w:rPr>
          <w:sz w:val="28"/>
          <w:szCs w:val="28"/>
        </w:rPr>
      </w:pPr>
      <w:r>
        <w:rPr>
          <w:sz w:val="28"/>
          <w:szCs w:val="28"/>
        </w:rPr>
        <w:t xml:space="preserve">Static </w:t>
      </w:r>
      <w:proofErr w:type="gramStart"/>
      <w:r>
        <w:rPr>
          <w:sz w:val="28"/>
          <w:szCs w:val="28"/>
        </w:rPr>
        <w:t>checking(</w:t>
      </w:r>
      <w:proofErr w:type="gramEnd"/>
      <w:r>
        <w:rPr>
          <w:sz w:val="28"/>
          <w:szCs w:val="28"/>
        </w:rPr>
        <w:t>Semantic check)</w:t>
      </w:r>
    </w:p>
    <w:p w14:paraId="440D0E06" w14:textId="77777777" w:rsidR="0070134C" w:rsidRDefault="0070134C">
      <w:pPr>
        <w:spacing w:before="4" w:line="180" w:lineRule="exact"/>
        <w:rPr>
          <w:sz w:val="19"/>
          <w:szCs w:val="19"/>
        </w:rPr>
      </w:pPr>
    </w:p>
    <w:p w14:paraId="43DFC3A9" w14:textId="77777777" w:rsidR="0070134C" w:rsidRDefault="0070134C">
      <w:pPr>
        <w:spacing w:line="200" w:lineRule="exact"/>
      </w:pPr>
    </w:p>
    <w:p w14:paraId="7A620F2B" w14:textId="77777777" w:rsidR="0070134C" w:rsidRDefault="00000000">
      <w:pPr>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Its helps in detecting and reporting program errors.</w:t>
      </w:r>
      <w:r>
        <w:rPr>
          <w:rFonts w:ascii="Arial Unicode MS" w:eastAsia="Arial Unicode MS" w:hAnsi="Arial Unicode MS" w:cs="Arial Unicode MS"/>
          <w:sz w:val="24"/>
          <w:szCs w:val="24"/>
        </w:rPr>
        <w:t></w:t>
      </w:r>
    </w:p>
    <w:p w14:paraId="1EECF097" w14:textId="77777777" w:rsidR="0070134C" w:rsidRDefault="0070134C">
      <w:pPr>
        <w:spacing w:before="9" w:line="120" w:lineRule="exact"/>
        <w:rPr>
          <w:sz w:val="12"/>
          <w:szCs w:val="12"/>
        </w:rPr>
      </w:pPr>
    </w:p>
    <w:p w14:paraId="02D69006" w14:textId="77777777" w:rsidR="0070134C" w:rsidRDefault="00000000">
      <w:pPr>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Some of the static check includes:</w:t>
      </w:r>
      <w:r>
        <w:rPr>
          <w:rFonts w:ascii="Arial Unicode MS" w:eastAsia="Arial Unicode MS" w:hAnsi="Arial Unicode MS" w:cs="Arial Unicode MS"/>
          <w:sz w:val="24"/>
          <w:szCs w:val="24"/>
        </w:rPr>
        <w:t></w:t>
      </w:r>
    </w:p>
    <w:p w14:paraId="7C5FEE5F" w14:textId="77777777" w:rsidR="0070134C" w:rsidRDefault="0070134C">
      <w:pPr>
        <w:spacing w:before="9" w:line="120" w:lineRule="exact"/>
        <w:rPr>
          <w:sz w:val="13"/>
          <w:szCs w:val="13"/>
        </w:rPr>
      </w:pPr>
    </w:p>
    <w:p w14:paraId="0748BB90" w14:textId="77777777" w:rsidR="0070134C" w:rsidRDefault="00000000">
      <w:pPr>
        <w:ind w:left="818"/>
        <w:rPr>
          <w:sz w:val="24"/>
          <w:szCs w:val="24"/>
        </w:rPr>
      </w:pPr>
      <w:r>
        <w:rPr>
          <w:w w:val="97"/>
          <w:sz w:val="24"/>
          <w:szCs w:val="24"/>
        </w:rPr>
        <w:t>1.</w:t>
      </w:r>
      <w:r>
        <w:rPr>
          <w:sz w:val="24"/>
          <w:szCs w:val="24"/>
        </w:rPr>
        <w:t xml:space="preserve">   Type checks</w:t>
      </w:r>
    </w:p>
    <w:p w14:paraId="0C502FE6" w14:textId="77777777" w:rsidR="0070134C" w:rsidRDefault="0070134C">
      <w:pPr>
        <w:spacing w:before="7" w:line="120" w:lineRule="exact"/>
        <w:rPr>
          <w:sz w:val="13"/>
          <w:szCs w:val="13"/>
        </w:rPr>
      </w:pPr>
    </w:p>
    <w:p w14:paraId="7B4A40F3" w14:textId="77777777" w:rsidR="0070134C" w:rsidRDefault="00000000">
      <w:pPr>
        <w:ind w:left="818"/>
        <w:rPr>
          <w:sz w:val="24"/>
          <w:szCs w:val="24"/>
        </w:rPr>
      </w:pPr>
      <w:r>
        <w:rPr>
          <w:w w:val="97"/>
          <w:sz w:val="24"/>
          <w:szCs w:val="24"/>
        </w:rPr>
        <w:t>2.</w:t>
      </w:r>
      <w:r>
        <w:rPr>
          <w:sz w:val="24"/>
          <w:szCs w:val="24"/>
        </w:rPr>
        <w:t xml:space="preserve">   Flow of control checks</w:t>
      </w:r>
    </w:p>
    <w:p w14:paraId="6AAAA588" w14:textId="77777777" w:rsidR="0070134C" w:rsidRDefault="0070134C">
      <w:pPr>
        <w:spacing w:before="9" w:line="120" w:lineRule="exact"/>
        <w:rPr>
          <w:sz w:val="13"/>
          <w:szCs w:val="13"/>
        </w:rPr>
      </w:pPr>
    </w:p>
    <w:p w14:paraId="2F9D4AF8" w14:textId="77777777" w:rsidR="0070134C" w:rsidRDefault="00000000">
      <w:pPr>
        <w:ind w:left="818"/>
        <w:rPr>
          <w:sz w:val="24"/>
          <w:szCs w:val="24"/>
        </w:rPr>
      </w:pPr>
      <w:r>
        <w:rPr>
          <w:w w:val="97"/>
          <w:sz w:val="24"/>
          <w:szCs w:val="24"/>
        </w:rPr>
        <w:t>3.</w:t>
      </w:r>
      <w:r>
        <w:rPr>
          <w:sz w:val="24"/>
          <w:szCs w:val="24"/>
        </w:rPr>
        <w:t xml:space="preserve">   Uniqueness check – object must be defined exactly one for some scenarios</w:t>
      </w:r>
    </w:p>
    <w:p w14:paraId="4051C989" w14:textId="77777777" w:rsidR="0070134C" w:rsidRDefault="0070134C">
      <w:pPr>
        <w:spacing w:before="9" w:line="120" w:lineRule="exact"/>
        <w:rPr>
          <w:sz w:val="13"/>
          <w:szCs w:val="13"/>
        </w:rPr>
      </w:pPr>
    </w:p>
    <w:p w14:paraId="1CAD6483" w14:textId="77777777" w:rsidR="0070134C" w:rsidRDefault="00000000">
      <w:pPr>
        <w:ind w:left="820"/>
        <w:rPr>
          <w:sz w:val="24"/>
          <w:szCs w:val="24"/>
        </w:rPr>
      </w:pPr>
      <w:r>
        <w:rPr>
          <w:w w:val="97"/>
          <w:sz w:val="24"/>
          <w:szCs w:val="24"/>
        </w:rPr>
        <w:t>4.</w:t>
      </w:r>
      <w:r>
        <w:rPr>
          <w:sz w:val="24"/>
          <w:szCs w:val="24"/>
        </w:rPr>
        <w:t xml:space="preserve">   Name related check-Same name must appear two or more times</w:t>
      </w:r>
    </w:p>
    <w:p w14:paraId="42F5C3F7" w14:textId="77777777" w:rsidR="0070134C" w:rsidRDefault="0070134C">
      <w:pPr>
        <w:spacing w:before="9" w:line="120" w:lineRule="exact"/>
        <w:rPr>
          <w:sz w:val="13"/>
          <w:szCs w:val="13"/>
        </w:rPr>
      </w:pPr>
    </w:p>
    <w:p w14:paraId="696BB46B" w14:textId="77777777" w:rsidR="0070134C" w:rsidRDefault="00000000">
      <w:pPr>
        <w:ind w:left="1142" w:right="5302"/>
        <w:jc w:val="center"/>
        <w:rPr>
          <w:sz w:val="24"/>
          <w:szCs w:val="24"/>
        </w:rPr>
        <w:sectPr w:rsidR="0070134C" w:rsidSect="00221C3D">
          <w:headerReference w:type="default" r:id="rId38"/>
          <w:pgSz w:w="12240" w:h="15840"/>
          <w:pgMar w:top="1100" w:right="1320" w:bottom="280" w:left="1340" w:header="608" w:footer="1005" w:gutter="0"/>
          <w:cols w:space="720"/>
        </w:sectPr>
      </w:pPr>
      <w:proofErr w:type="spellStart"/>
      <w:r>
        <w:rPr>
          <w:sz w:val="24"/>
          <w:szCs w:val="24"/>
        </w:rPr>
        <w:t>Eg</w:t>
      </w:r>
      <w:proofErr w:type="spellEnd"/>
      <w:r>
        <w:rPr>
          <w:sz w:val="24"/>
          <w:szCs w:val="24"/>
        </w:rPr>
        <w:t>: function call and definition.</w:t>
      </w:r>
    </w:p>
    <w:p w14:paraId="63F556F8" w14:textId="77777777" w:rsidR="0070134C" w:rsidRDefault="0070134C">
      <w:pPr>
        <w:spacing w:line="200" w:lineRule="exact"/>
      </w:pPr>
    </w:p>
    <w:p w14:paraId="561649B9" w14:textId="77777777" w:rsidR="0070134C" w:rsidRDefault="0070134C">
      <w:pPr>
        <w:spacing w:before="19" w:line="260" w:lineRule="exact"/>
        <w:rPr>
          <w:sz w:val="26"/>
          <w:szCs w:val="26"/>
        </w:rPr>
      </w:pPr>
    </w:p>
    <w:p w14:paraId="3017320C" w14:textId="77777777" w:rsidR="0070134C" w:rsidRDefault="003162E3">
      <w:pPr>
        <w:ind w:left="330"/>
      </w:pPr>
      <w:r>
        <w:pict w14:anchorId="64F25D0C">
          <v:shape id="_x0000_i1043" type="#_x0000_t75" style="width:441pt;height:241.5pt">
            <v:imagedata r:id="rId39" o:title=""/>
          </v:shape>
        </w:pict>
      </w:r>
    </w:p>
    <w:p w14:paraId="04E7C929" w14:textId="77777777" w:rsidR="0070134C" w:rsidRDefault="0070134C">
      <w:pPr>
        <w:spacing w:line="200" w:lineRule="exact"/>
      </w:pPr>
    </w:p>
    <w:p w14:paraId="4B1CD25B" w14:textId="77777777" w:rsidR="0070134C" w:rsidRDefault="0070134C">
      <w:pPr>
        <w:spacing w:before="14" w:line="200" w:lineRule="exact"/>
      </w:pPr>
    </w:p>
    <w:p w14:paraId="2BBECA32" w14:textId="77777777" w:rsidR="0070134C" w:rsidRDefault="00000000">
      <w:pPr>
        <w:spacing w:before="18"/>
        <w:ind w:left="120"/>
        <w:rPr>
          <w:sz w:val="32"/>
          <w:szCs w:val="32"/>
        </w:rPr>
      </w:pPr>
      <w:r>
        <w:rPr>
          <w:b/>
          <w:w w:val="99"/>
          <w:sz w:val="32"/>
          <w:szCs w:val="32"/>
        </w:rPr>
        <w:t>Type</w:t>
      </w:r>
      <w:r>
        <w:rPr>
          <w:b/>
          <w:sz w:val="32"/>
          <w:szCs w:val="32"/>
        </w:rPr>
        <w:t xml:space="preserve"> </w:t>
      </w:r>
      <w:r>
        <w:rPr>
          <w:b/>
          <w:w w:val="99"/>
          <w:sz w:val="32"/>
          <w:szCs w:val="32"/>
        </w:rPr>
        <w:t>expressions</w:t>
      </w:r>
    </w:p>
    <w:p w14:paraId="515FB189" w14:textId="77777777" w:rsidR="0070134C" w:rsidRDefault="0070134C">
      <w:pPr>
        <w:spacing w:before="9" w:line="160" w:lineRule="exact"/>
        <w:rPr>
          <w:sz w:val="16"/>
          <w:szCs w:val="16"/>
        </w:rPr>
      </w:pPr>
    </w:p>
    <w:p w14:paraId="5F2AB8A6" w14:textId="77777777" w:rsidR="0070134C" w:rsidRDefault="0070134C">
      <w:pPr>
        <w:spacing w:line="200" w:lineRule="exact"/>
      </w:pPr>
    </w:p>
    <w:p w14:paraId="04FA9705" w14:textId="77777777" w:rsidR="0070134C" w:rsidRDefault="00000000">
      <w:pPr>
        <w:ind w:left="39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Type of a language construct will be denoted by </w:t>
      </w:r>
      <w:r>
        <w:rPr>
          <w:color w:val="FF0000"/>
          <w:sz w:val="24"/>
          <w:szCs w:val="24"/>
        </w:rPr>
        <w:t>type expression</w:t>
      </w:r>
      <w:r>
        <w:rPr>
          <w:rFonts w:ascii="Arial Unicode MS" w:eastAsia="Arial Unicode MS" w:hAnsi="Arial Unicode MS" w:cs="Arial Unicode MS"/>
          <w:color w:val="000000"/>
          <w:sz w:val="24"/>
          <w:szCs w:val="24"/>
        </w:rPr>
        <w:t></w:t>
      </w:r>
    </w:p>
    <w:p w14:paraId="1C803EB6" w14:textId="77777777" w:rsidR="0070134C" w:rsidRDefault="0070134C">
      <w:pPr>
        <w:spacing w:before="6" w:line="120" w:lineRule="exact"/>
        <w:rPr>
          <w:sz w:val="13"/>
          <w:szCs w:val="13"/>
        </w:rPr>
      </w:pPr>
    </w:p>
    <w:p w14:paraId="7EF27FD0" w14:textId="77777777" w:rsidR="0070134C" w:rsidRDefault="00000000">
      <w:pPr>
        <w:ind w:left="39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Type expression can be:</w:t>
      </w:r>
      <w:r>
        <w:rPr>
          <w:rFonts w:ascii="Arial Unicode MS" w:eastAsia="Arial Unicode MS" w:hAnsi="Arial Unicode MS" w:cs="Arial Unicode MS"/>
          <w:sz w:val="24"/>
          <w:szCs w:val="24"/>
        </w:rPr>
        <w:t></w:t>
      </w:r>
    </w:p>
    <w:p w14:paraId="381E5B81" w14:textId="77777777" w:rsidR="0070134C" w:rsidRDefault="0070134C">
      <w:pPr>
        <w:spacing w:before="10" w:line="120" w:lineRule="exact"/>
        <w:rPr>
          <w:sz w:val="13"/>
          <w:szCs w:val="13"/>
        </w:rPr>
      </w:pPr>
    </w:p>
    <w:p w14:paraId="7FA930F6" w14:textId="77777777" w:rsidR="0070134C" w:rsidRDefault="00000000">
      <w:pPr>
        <w:ind w:left="758"/>
        <w:rPr>
          <w:sz w:val="24"/>
          <w:szCs w:val="24"/>
        </w:rPr>
      </w:pPr>
      <w:r>
        <w:rPr>
          <w:w w:val="97"/>
          <w:sz w:val="24"/>
          <w:szCs w:val="24"/>
        </w:rPr>
        <w:t>1.</w:t>
      </w:r>
      <w:r>
        <w:rPr>
          <w:sz w:val="24"/>
          <w:szCs w:val="24"/>
        </w:rPr>
        <w:t xml:space="preserve">   Basic type</w:t>
      </w:r>
    </w:p>
    <w:p w14:paraId="18C84A0D" w14:textId="77777777" w:rsidR="0070134C" w:rsidRDefault="0070134C">
      <w:pPr>
        <w:spacing w:before="9" w:line="120" w:lineRule="exact"/>
        <w:rPr>
          <w:sz w:val="13"/>
          <w:szCs w:val="13"/>
        </w:rPr>
      </w:pPr>
    </w:p>
    <w:p w14:paraId="56CD91CA" w14:textId="77777777" w:rsidR="0070134C" w:rsidRDefault="00000000">
      <w:pPr>
        <w:spacing w:line="360" w:lineRule="auto"/>
        <w:ind w:left="1120" w:right="956" w:hanging="360"/>
        <w:rPr>
          <w:sz w:val="24"/>
          <w:szCs w:val="24"/>
        </w:rPr>
      </w:pPr>
      <w:r>
        <w:rPr>
          <w:w w:val="97"/>
          <w:sz w:val="24"/>
          <w:szCs w:val="24"/>
        </w:rPr>
        <w:t>2.</w:t>
      </w:r>
      <w:r>
        <w:rPr>
          <w:sz w:val="24"/>
          <w:szCs w:val="24"/>
        </w:rPr>
        <w:t xml:space="preserve">   Type expression formed by applying an operator called a </w:t>
      </w:r>
      <w:proofErr w:type="gramStart"/>
      <w:r>
        <w:rPr>
          <w:sz w:val="24"/>
          <w:szCs w:val="24"/>
        </w:rPr>
        <w:t>type</w:t>
      </w:r>
      <w:proofErr w:type="gramEnd"/>
      <w:r>
        <w:rPr>
          <w:sz w:val="24"/>
          <w:szCs w:val="24"/>
        </w:rPr>
        <w:t xml:space="preserve"> constructor to other type expression.</w:t>
      </w:r>
    </w:p>
    <w:p w14:paraId="275ECDA6" w14:textId="77777777" w:rsidR="0070134C" w:rsidRDefault="0070134C">
      <w:pPr>
        <w:spacing w:before="11" w:line="200" w:lineRule="exact"/>
      </w:pPr>
    </w:p>
    <w:p w14:paraId="7B0415EB" w14:textId="77777777" w:rsidR="0070134C" w:rsidRDefault="003162E3">
      <w:pPr>
        <w:ind w:left="494"/>
        <w:sectPr w:rsidR="0070134C" w:rsidSect="00221C3D">
          <w:pgSz w:w="12240" w:h="15840"/>
          <w:pgMar w:top="1100" w:right="840" w:bottom="280" w:left="1400" w:header="608" w:footer="1005" w:gutter="0"/>
          <w:cols w:space="720"/>
        </w:sectPr>
      </w:pPr>
      <w:r>
        <w:pict w14:anchorId="40E88DD9">
          <v:shape id="_x0000_i1044" type="#_x0000_t75" style="width:470pt;height:207.5pt">
            <v:imagedata r:id="rId40" o:title=""/>
          </v:shape>
        </w:pict>
      </w:r>
    </w:p>
    <w:p w14:paraId="66C9D68C" w14:textId="77777777" w:rsidR="0070134C" w:rsidRDefault="0070134C">
      <w:pPr>
        <w:spacing w:before="2" w:line="160" w:lineRule="exact"/>
        <w:rPr>
          <w:sz w:val="16"/>
          <w:szCs w:val="16"/>
        </w:rPr>
      </w:pPr>
    </w:p>
    <w:p w14:paraId="6838B490" w14:textId="77777777" w:rsidR="0070134C" w:rsidRDefault="0070134C">
      <w:pPr>
        <w:spacing w:line="200" w:lineRule="exact"/>
      </w:pPr>
    </w:p>
    <w:p w14:paraId="6273F43E" w14:textId="77777777" w:rsidR="0070134C" w:rsidRDefault="0070134C">
      <w:pPr>
        <w:spacing w:line="200" w:lineRule="exact"/>
      </w:pPr>
    </w:p>
    <w:p w14:paraId="156DD900" w14:textId="77777777" w:rsidR="0070134C" w:rsidRDefault="0070134C">
      <w:pPr>
        <w:spacing w:line="200" w:lineRule="exact"/>
      </w:pPr>
    </w:p>
    <w:p w14:paraId="322A8CBF" w14:textId="77777777" w:rsidR="0070134C" w:rsidRDefault="0070134C">
      <w:pPr>
        <w:spacing w:line="200" w:lineRule="exact"/>
      </w:pPr>
    </w:p>
    <w:p w14:paraId="25665A9F" w14:textId="77777777" w:rsidR="0070134C" w:rsidRDefault="0070134C">
      <w:pPr>
        <w:spacing w:line="200" w:lineRule="exact"/>
      </w:pPr>
    </w:p>
    <w:p w14:paraId="62AF5A6E" w14:textId="77777777" w:rsidR="0070134C" w:rsidRDefault="0070134C">
      <w:pPr>
        <w:spacing w:line="200" w:lineRule="exact"/>
      </w:pPr>
    </w:p>
    <w:p w14:paraId="7C2D118A" w14:textId="77777777" w:rsidR="0070134C" w:rsidRDefault="0070134C">
      <w:pPr>
        <w:spacing w:line="200" w:lineRule="exact"/>
      </w:pPr>
    </w:p>
    <w:p w14:paraId="6806C454" w14:textId="77777777" w:rsidR="0070134C" w:rsidRDefault="0070134C">
      <w:pPr>
        <w:spacing w:line="200" w:lineRule="exact"/>
      </w:pPr>
    </w:p>
    <w:p w14:paraId="66A6CB9D" w14:textId="77777777" w:rsidR="0070134C" w:rsidRDefault="0070134C">
      <w:pPr>
        <w:spacing w:line="200" w:lineRule="exact"/>
      </w:pPr>
    </w:p>
    <w:p w14:paraId="27DE44F7" w14:textId="77777777" w:rsidR="0070134C" w:rsidRDefault="003162E3">
      <w:pPr>
        <w:ind w:left="111"/>
      </w:pPr>
      <w:r>
        <w:pict w14:anchorId="34968B4F">
          <v:shape id="_x0000_i1045" type="#_x0000_t75" style="width:483pt;height:253pt">
            <v:imagedata r:id="rId41" o:title=""/>
          </v:shape>
        </w:pict>
      </w:r>
    </w:p>
    <w:p w14:paraId="15088609" w14:textId="77777777" w:rsidR="0070134C" w:rsidRDefault="0070134C">
      <w:pPr>
        <w:spacing w:before="6" w:line="180" w:lineRule="exact"/>
        <w:rPr>
          <w:sz w:val="18"/>
          <w:szCs w:val="18"/>
        </w:rPr>
      </w:pPr>
    </w:p>
    <w:p w14:paraId="030AB3A2" w14:textId="77777777" w:rsidR="0070134C" w:rsidRDefault="0070134C">
      <w:pPr>
        <w:spacing w:line="200" w:lineRule="exact"/>
      </w:pPr>
    </w:p>
    <w:p w14:paraId="4C99EF58" w14:textId="77777777" w:rsidR="0070134C" w:rsidRDefault="0070134C">
      <w:pPr>
        <w:spacing w:line="200" w:lineRule="exact"/>
      </w:pPr>
    </w:p>
    <w:p w14:paraId="487FE43A" w14:textId="77777777" w:rsidR="0070134C" w:rsidRDefault="003162E3">
      <w:pPr>
        <w:ind w:left="217"/>
        <w:sectPr w:rsidR="0070134C" w:rsidSect="00221C3D">
          <w:pgSz w:w="12240" w:h="15840"/>
          <w:pgMar w:top="1100" w:right="1000" w:bottom="280" w:left="1360" w:header="608" w:footer="1005" w:gutter="0"/>
          <w:cols w:space="720"/>
        </w:sectPr>
      </w:pPr>
      <w:r>
        <w:pict w14:anchorId="0E6B2880">
          <v:shape id="_x0000_i1046" type="#_x0000_t75" style="width:468pt;height:161pt">
            <v:imagedata r:id="rId42" o:title=""/>
          </v:shape>
        </w:pict>
      </w:r>
    </w:p>
    <w:p w14:paraId="6D636D11" w14:textId="77777777" w:rsidR="0070134C" w:rsidRDefault="0070134C">
      <w:pPr>
        <w:spacing w:line="200" w:lineRule="exact"/>
      </w:pPr>
    </w:p>
    <w:p w14:paraId="1A5C29E0" w14:textId="77777777" w:rsidR="0070134C" w:rsidRDefault="0070134C">
      <w:pPr>
        <w:spacing w:before="16" w:line="200" w:lineRule="exact"/>
      </w:pPr>
    </w:p>
    <w:p w14:paraId="5CBF4439" w14:textId="77777777" w:rsidR="0070134C" w:rsidRDefault="003162E3">
      <w:pPr>
        <w:ind w:left="345"/>
      </w:pPr>
      <w:r>
        <w:pict w14:anchorId="3FFD5EF6">
          <v:shape id="_x0000_i1047" type="#_x0000_t75" style="width:483pt;height:243pt">
            <v:imagedata r:id="rId43" o:title=""/>
          </v:shape>
        </w:pict>
      </w:r>
    </w:p>
    <w:p w14:paraId="30A93459" w14:textId="77777777" w:rsidR="0070134C" w:rsidRDefault="0070134C">
      <w:pPr>
        <w:spacing w:before="8" w:line="160" w:lineRule="exact"/>
        <w:rPr>
          <w:sz w:val="17"/>
          <w:szCs w:val="17"/>
        </w:rPr>
      </w:pPr>
    </w:p>
    <w:p w14:paraId="6649F48D" w14:textId="77777777" w:rsidR="0070134C" w:rsidRDefault="0070134C">
      <w:pPr>
        <w:spacing w:line="200" w:lineRule="exact"/>
      </w:pPr>
    </w:p>
    <w:p w14:paraId="3E37A43B" w14:textId="77777777" w:rsidR="0070134C" w:rsidRDefault="00000000">
      <w:pPr>
        <w:spacing w:before="18"/>
        <w:ind w:left="100"/>
        <w:rPr>
          <w:sz w:val="32"/>
          <w:szCs w:val="32"/>
        </w:rPr>
      </w:pPr>
      <w:r>
        <w:rPr>
          <w:b/>
          <w:color w:val="FF0000"/>
          <w:w w:val="99"/>
          <w:sz w:val="32"/>
          <w:szCs w:val="32"/>
        </w:rPr>
        <w:t>Specification</w:t>
      </w:r>
      <w:r>
        <w:rPr>
          <w:b/>
          <w:color w:val="FF0000"/>
          <w:sz w:val="32"/>
          <w:szCs w:val="32"/>
        </w:rPr>
        <w:t xml:space="preserve"> </w:t>
      </w:r>
      <w:r>
        <w:rPr>
          <w:b/>
          <w:color w:val="FF0000"/>
          <w:w w:val="99"/>
          <w:sz w:val="32"/>
          <w:szCs w:val="32"/>
        </w:rPr>
        <w:t>of</w:t>
      </w:r>
      <w:r>
        <w:rPr>
          <w:b/>
          <w:color w:val="FF0000"/>
          <w:sz w:val="32"/>
          <w:szCs w:val="32"/>
        </w:rPr>
        <w:t xml:space="preserve"> </w:t>
      </w:r>
      <w:r>
        <w:rPr>
          <w:b/>
          <w:color w:val="FF0000"/>
          <w:w w:val="99"/>
          <w:sz w:val="32"/>
          <w:szCs w:val="32"/>
        </w:rPr>
        <w:t>simple</w:t>
      </w:r>
      <w:r>
        <w:rPr>
          <w:b/>
          <w:color w:val="FF0000"/>
          <w:sz w:val="32"/>
          <w:szCs w:val="32"/>
        </w:rPr>
        <w:t xml:space="preserve"> </w:t>
      </w:r>
      <w:r>
        <w:rPr>
          <w:b/>
          <w:color w:val="FF0000"/>
          <w:w w:val="99"/>
          <w:sz w:val="32"/>
          <w:szCs w:val="32"/>
        </w:rPr>
        <w:t>type</w:t>
      </w:r>
      <w:r>
        <w:rPr>
          <w:b/>
          <w:color w:val="FF0000"/>
          <w:sz w:val="32"/>
          <w:szCs w:val="32"/>
        </w:rPr>
        <w:t xml:space="preserve"> </w:t>
      </w:r>
      <w:r>
        <w:rPr>
          <w:b/>
          <w:color w:val="FF0000"/>
          <w:w w:val="99"/>
          <w:sz w:val="32"/>
          <w:szCs w:val="32"/>
        </w:rPr>
        <w:t>checker</w:t>
      </w:r>
    </w:p>
    <w:p w14:paraId="77A4518F" w14:textId="77777777" w:rsidR="0070134C" w:rsidRDefault="0070134C">
      <w:pPr>
        <w:spacing w:before="3" w:line="180" w:lineRule="exact"/>
        <w:rPr>
          <w:sz w:val="18"/>
          <w:szCs w:val="18"/>
        </w:rPr>
      </w:pPr>
    </w:p>
    <w:p w14:paraId="75D9CAE4" w14:textId="77777777" w:rsidR="0070134C" w:rsidRDefault="0070134C">
      <w:pPr>
        <w:spacing w:line="200" w:lineRule="exact"/>
      </w:pPr>
    </w:p>
    <w:p w14:paraId="3F49750E" w14:textId="77777777" w:rsidR="0070134C" w:rsidRDefault="003162E3">
      <w:pPr>
        <w:ind w:left="263"/>
      </w:pPr>
      <w:r>
        <w:pict w14:anchorId="7630E080">
          <v:shape id="_x0000_i1048" type="#_x0000_t75" style="width:480.5pt;height:98.5pt">
            <v:imagedata r:id="rId44" o:title=""/>
          </v:shape>
        </w:pict>
      </w:r>
    </w:p>
    <w:p w14:paraId="001C670B" w14:textId="77777777" w:rsidR="0070134C" w:rsidRDefault="0070134C">
      <w:pPr>
        <w:spacing w:before="6" w:line="140" w:lineRule="exact"/>
        <w:rPr>
          <w:sz w:val="15"/>
          <w:szCs w:val="15"/>
        </w:rPr>
      </w:pPr>
    </w:p>
    <w:p w14:paraId="5CA9B303" w14:textId="77777777" w:rsidR="0070134C" w:rsidRDefault="0070134C">
      <w:pPr>
        <w:spacing w:line="200" w:lineRule="exact"/>
      </w:pPr>
    </w:p>
    <w:p w14:paraId="754565C3" w14:textId="77777777" w:rsidR="0070134C" w:rsidRDefault="0070134C">
      <w:pPr>
        <w:spacing w:line="200" w:lineRule="exact"/>
      </w:pPr>
    </w:p>
    <w:p w14:paraId="025DD2BE" w14:textId="77777777" w:rsidR="0070134C" w:rsidRDefault="00000000">
      <w:pPr>
        <w:ind w:left="100"/>
        <w:rPr>
          <w:sz w:val="28"/>
          <w:szCs w:val="28"/>
        </w:rPr>
      </w:pPr>
      <w:r>
        <w:rPr>
          <w:color w:val="FF0000"/>
          <w:sz w:val="28"/>
          <w:szCs w:val="28"/>
        </w:rPr>
        <w:t>A simple language</w:t>
      </w:r>
    </w:p>
    <w:p w14:paraId="646A81E3" w14:textId="77777777" w:rsidR="0070134C" w:rsidRDefault="0070134C">
      <w:pPr>
        <w:spacing w:before="2" w:line="160" w:lineRule="exact"/>
        <w:rPr>
          <w:sz w:val="17"/>
          <w:szCs w:val="17"/>
        </w:rPr>
      </w:pPr>
    </w:p>
    <w:p w14:paraId="6505CA84" w14:textId="77777777" w:rsidR="0070134C" w:rsidRDefault="0070134C">
      <w:pPr>
        <w:spacing w:line="200" w:lineRule="exact"/>
      </w:pPr>
    </w:p>
    <w:p w14:paraId="2A370DC2" w14:textId="77777777" w:rsidR="0070134C" w:rsidRDefault="003162E3">
      <w:pPr>
        <w:ind w:left="174"/>
        <w:sectPr w:rsidR="0070134C" w:rsidSect="00221C3D">
          <w:pgSz w:w="12240" w:h="15840"/>
          <w:pgMar w:top="1100" w:right="800" w:bottom="280" w:left="1340" w:header="608" w:footer="1005" w:gutter="0"/>
          <w:cols w:space="720"/>
        </w:sectPr>
      </w:pPr>
      <w:r>
        <w:pict w14:anchorId="4C21863C">
          <v:shape id="_x0000_i1049" type="#_x0000_t75" style="width:418.5pt;height:164.5pt">
            <v:imagedata r:id="rId45" o:title=""/>
          </v:shape>
        </w:pict>
      </w:r>
    </w:p>
    <w:p w14:paraId="1D17A338" w14:textId="77777777" w:rsidR="0070134C" w:rsidRDefault="0070134C">
      <w:pPr>
        <w:spacing w:before="20" w:line="260" w:lineRule="exact"/>
        <w:rPr>
          <w:sz w:val="26"/>
          <w:szCs w:val="26"/>
        </w:rPr>
      </w:pPr>
    </w:p>
    <w:p w14:paraId="2EDD69B8" w14:textId="77777777" w:rsidR="0070134C" w:rsidRDefault="00000000">
      <w:pPr>
        <w:spacing w:before="27" w:line="272" w:lineRule="auto"/>
        <w:ind w:left="820" w:right="507"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This grammar will generate programs represented by the nonterminal P, consisting of a sequence of declaration D followed by a single expression E.</w:t>
      </w:r>
      <w:r>
        <w:rPr>
          <w:rFonts w:ascii="Arial Unicode MS" w:eastAsia="Arial Unicode MS" w:hAnsi="Arial Unicode MS" w:cs="Arial Unicode MS"/>
          <w:sz w:val="24"/>
          <w:szCs w:val="24"/>
        </w:rPr>
        <w:t></w:t>
      </w:r>
    </w:p>
    <w:p w14:paraId="7F2D9188" w14:textId="77777777" w:rsidR="0070134C" w:rsidRDefault="0070134C">
      <w:pPr>
        <w:spacing w:before="16" w:line="200" w:lineRule="exact"/>
      </w:pPr>
    </w:p>
    <w:p w14:paraId="1234F882" w14:textId="77777777" w:rsidR="0070134C" w:rsidRDefault="003162E3">
      <w:pPr>
        <w:ind w:left="597"/>
      </w:pPr>
      <w:r>
        <w:pict w14:anchorId="3D278FD4">
          <v:shape id="_x0000_i1050" type="#_x0000_t75" style="width:348.5pt;height:191.5pt">
            <v:imagedata r:id="rId46" o:title=""/>
          </v:shape>
        </w:pict>
      </w:r>
    </w:p>
    <w:p w14:paraId="152E4E7F" w14:textId="77777777" w:rsidR="0070134C" w:rsidRDefault="0070134C">
      <w:pPr>
        <w:spacing w:before="11" w:line="200" w:lineRule="exact"/>
      </w:pPr>
    </w:p>
    <w:p w14:paraId="2C862B9D" w14:textId="77777777" w:rsidR="0070134C" w:rsidRDefault="00000000">
      <w:pPr>
        <w:ind w:left="100"/>
        <w:rPr>
          <w:sz w:val="32"/>
          <w:szCs w:val="32"/>
        </w:rPr>
      </w:pPr>
      <w:r>
        <w:rPr>
          <w:w w:val="99"/>
          <w:sz w:val="32"/>
          <w:szCs w:val="32"/>
        </w:rPr>
        <w:t>Type</w:t>
      </w:r>
      <w:r>
        <w:rPr>
          <w:sz w:val="32"/>
          <w:szCs w:val="32"/>
        </w:rPr>
        <w:t xml:space="preserve"> </w:t>
      </w:r>
      <w:r>
        <w:rPr>
          <w:w w:val="99"/>
          <w:sz w:val="32"/>
          <w:szCs w:val="32"/>
        </w:rPr>
        <w:t>checking</w:t>
      </w:r>
      <w:r>
        <w:rPr>
          <w:sz w:val="32"/>
          <w:szCs w:val="32"/>
        </w:rPr>
        <w:t xml:space="preserve"> </w:t>
      </w:r>
      <w:r>
        <w:rPr>
          <w:w w:val="99"/>
          <w:sz w:val="32"/>
          <w:szCs w:val="32"/>
        </w:rPr>
        <w:t>for</w:t>
      </w:r>
      <w:r>
        <w:rPr>
          <w:sz w:val="32"/>
          <w:szCs w:val="32"/>
        </w:rPr>
        <w:t xml:space="preserve"> </w:t>
      </w:r>
      <w:r>
        <w:rPr>
          <w:w w:val="99"/>
          <w:sz w:val="32"/>
          <w:szCs w:val="32"/>
        </w:rPr>
        <w:t>expressions</w:t>
      </w:r>
    </w:p>
    <w:p w14:paraId="3243F8D5" w14:textId="77777777" w:rsidR="0070134C" w:rsidRDefault="0070134C">
      <w:pPr>
        <w:spacing w:before="11" w:line="260" w:lineRule="exact"/>
        <w:rPr>
          <w:sz w:val="26"/>
          <w:szCs w:val="26"/>
        </w:rPr>
      </w:pPr>
    </w:p>
    <w:p w14:paraId="74ADD233" w14:textId="77777777" w:rsidR="0070134C" w:rsidRDefault="003162E3">
      <w:pPr>
        <w:ind w:left="292"/>
      </w:pPr>
      <w:r>
        <w:pict w14:anchorId="31C57E4D">
          <v:shape id="_x0000_i1051" type="#_x0000_t75" style="width:424pt;height:216.5pt">
            <v:imagedata r:id="rId47" o:title=""/>
          </v:shape>
        </w:pict>
      </w:r>
    </w:p>
    <w:p w14:paraId="4B65F207" w14:textId="77777777" w:rsidR="0070134C" w:rsidRDefault="0070134C">
      <w:pPr>
        <w:spacing w:before="11" w:line="220" w:lineRule="exact"/>
        <w:rPr>
          <w:sz w:val="22"/>
          <w:szCs w:val="22"/>
        </w:rPr>
      </w:pPr>
    </w:p>
    <w:p w14:paraId="2102C7FE" w14:textId="77777777" w:rsidR="0070134C" w:rsidRDefault="00000000">
      <w:pPr>
        <w:ind w:left="100"/>
        <w:rPr>
          <w:sz w:val="32"/>
          <w:szCs w:val="32"/>
        </w:rPr>
      </w:pPr>
      <w:r>
        <w:rPr>
          <w:b/>
          <w:w w:val="99"/>
          <w:sz w:val="32"/>
          <w:szCs w:val="32"/>
        </w:rPr>
        <w:t>Type</w:t>
      </w:r>
      <w:r>
        <w:rPr>
          <w:b/>
          <w:sz w:val="32"/>
          <w:szCs w:val="32"/>
        </w:rPr>
        <w:t xml:space="preserve"> </w:t>
      </w:r>
      <w:r>
        <w:rPr>
          <w:b/>
          <w:w w:val="99"/>
          <w:sz w:val="32"/>
          <w:szCs w:val="32"/>
        </w:rPr>
        <w:t>checking</w:t>
      </w:r>
      <w:r>
        <w:rPr>
          <w:b/>
          <w:sz w:val="32"/>
          <w:szCs w:val="32"/>
        </w:rPr>
        <w:t xml:space="preserve"> </w:t>
      </w:r>
      <w:r>
        <w:rPr>
          <w:b/>
          <w:w w:val="99"/>
          <w:sz w:val="32"/>
          <w:szCs w:val="32"/>
        </w:rPr>
        <w:t>for</w:t>
      </w:r>
      <w:r>
        <w:rPr>
          <w:b/>
          <w:sz w:val="32"/>
          <w:szCs w:val="32"/>
        </w:rPr>
        <w:t xml:space="preserve"> </w:t>
      </w:r>
      <w:r>
        <w:rPr>
          <w:b/>
          <w:w w:val="99"/>
          <w:sz w:val="32"/>
          <w:szCs w:val="32"/>
        </w:rPr>
        <w:t>statements</w:t>
      </w:r>
    </w:p>
    <w:p w14:paraId="02BF1FC3" w14:textId="77777777" w:rsidR="0070134C" w:rsidRDefault="0070134C">
      <w:pPr>
        <w:spacing w:before="9" w:line="240" w:lineRule="exact"/>
        <w:rPr>
          <w:sz w:val="24"/>
          <w:szCs w:val="24"/>
        </w:rPr>
      </w:pPr>
    </w:p>
    <w:p w14:paraId="79323010" w14:textId="77777777" w:rsidR="0070134C" w:rsidRDefault="00000000">
      <w:pPr>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Statements do not have values, therefore a special </w:t>
      </w:r>
      <w:proofErr w:type="gramStart"/>
      <w:r>
        <w:rPr>
          <w:sz w:val="24"/>
          <w:szCs w:val="24"/>
        </w:rPr>
        <w:t>type</w:t>
      </w:r>
      <w:proofErr w:type="gramEnd"/>
      <w:r>
        <w:rPr>
          <w:sz w:val="24"/>
          <w:szCs w:val="24"/>
        </w:rPr>
        <w:t xml:space="preserve"> void can be assigned to them.</w:t>
      </w:r>
      <w:r>
        <w:rPr>
          <w:rFonts w:ascii="Arial Unicode MS" w:eastAsia="Arial Unicode MS" w:hAnsi="Arial Unicode MS" w:cs="Arial Unicode MS"/>
          <w:sz w:val="24"/>
          <w:szCs w:val="24"/>
        </w:rPr>
        <w:t></w:t>
      </w:r>
    </w:p>
    <w:p w14:paraId="156AC6CF" w14:textId="77777777" w:rsidR="0070134C" w:rsidRDefault="0070134C">
      <w:pPr>
        <w:spacing w:before="6" w:line="120" w:lineRule="exact"/>
        <w:rPr>
          <w:sz w:val="13"/>
          <w:szCs w:val="13"/>
        </w:rPr>
      </w:pPr>
    </w:p>
    <w:p w14:paraId="3C59BA75" w14:textId="77777777" w:rsidR="0070134C" w:rsidRDefault="00000000">
      <w:pPr>
        <w:ind w:left="458"/>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 xml:space="preserve">If an error occurs within a statement, the type assigned to the statement is </w:t>
      </w:r>
      <w:proofErr w:type="spellStart"/>
      <w:r>
        <w:rPr>
          <w:sz w:val="24"/>
          <w:szCs w:val="24"/>
        </w:rPr>
        <w:t>type_error</w:t>
      </w:r>
      <w:proofErr w:type="spellEnd"/>
      <w:r>
        <w:rPr>
          <w:sz w:val="24"/>
          <w:szCs w:val="24"/>
        </w:rPr>
        <w:t>.</w:t>
      </w:r>
      <w:r>
        <w:rPr>
          <w:rFonts w:ascii="Arial Unicode MS" w:eastAsia="Arial Unicode MS" w:hAnsi="Arial Unicode MS" w:cs="Arial Unicode MS"/>
          <w:sz w:val="24"/>
          <w:szCs w:val="24"/>
        </w:rPr>
        <w:t></w:t>
      </w:r>
    </w:p>
    <w:p w14:paraId="5952EA60" w14:textId="77777777" w:rsidR="0070134C" w:rsidRDefault="0070134C">
      <w:pPr>
        <w:spacing w:before="4" w:line="120" w:lineRule="exact"/>
        <w:rPr>
          <w:sz w:val="13"/>
          <w:szCs w:val="13"/>
        </w:rPr>
      </w:pPr>
    </w:p>
    <w:p w14:paraId="5CF656D7" w14:textId="77777777" w:rsidR="0070134C" w:rsidRDefault="0070134C">
      <w:pPr>
        <w:spacing w:line="200" w:lineRule="exact"/>
      </w:pPr>
    </w:p>
    <w:p w14:paraId="716E5A82" w14:textId="77777777" w:rsidR="0070134C" w:rsidRDefault="00000000">
      <w:pPr>
        <w:ind w:left="100"/>
        <w:rPr>
          <w:sz w:val="28"/>
          <w:szCs w:val="28"/>
        </w:rPr>
      </w:pPr>
      <w:proofErr w:type="spellStart"/>
      <w:r>
        <w:rPr>
          <w:sz w:val="28"/>
          <w:szCs w:val="28"/>
        </w:rPr>
        <w:t>S</w:t>
      </w:r>
      <w:r>
        <w:rPr>
          <w:rFonts w:ascii="Arial Unicode MS" w:eastAsia="Arial Unicode MS" w:hAnsi="Arial Unicode MS" w:cs="Arial Unicode MS"/>
          <w:sz w:val="28"/>
          <w:szCs w:val="28"/>
        </w:rPr>
        <w:t></w:t>
      </w:r>
      <w:r>
        <w:rPr>
          <w:sz w:val="28"/>
          <w:szCs w:val="28"/>
        </w:rPr>
        <w:t>id</w:t>
      </w:r>
      <w:proofErr w:type="spellEnd"/>
      <w:r>
        <w:rPr>
          <w:sz w:val="28"/>
          <w:szCs w:val="28"/>
        </w:rPr>
        <w:t xml:space="preserve">= E                 </w:t>
      </w:r>
      <w:proofErr w:type="gramStart"/>
      <w:r>
        <w:rPr>
          <w:sz w:val="28"/>
          <w:szCs w:val="28"/>
        </w:rPr>
        <w:t xml:space="preserve">   {</w:t>
      </w:r>
      <w:proofErr w:type="gramEnd"/>
      <w:r>
        <w:rPr>
          <w:sz w:val="28"/>
          <w:szCs w:val="28"/>
        </w:rPr>
        <w:t xml:space="preserve"> </w:t>
      </w:r>
      <w:proofErr w:type="spellStart"/>
      <w:r>
        <w:rPr>
          <w:sz w:val="28"/>
          <w:szCs w:val="28"/>
        </w:rPr>
        <w:t>S.type</w:t>
      </w:r>
      <w:proofErr w:type="spellEnd"/>
      <w:r>
        <w:rPr>
          <w:sz w:val="28"/>
          <w:szCs w:val="28"/>
        </w:rPr>
        <w:t xml:space="preserve">=(if </w:t>
      </w:r>
      <w:proofErr w:type="spellStart"/>
      <w:r>
        <w:rPr>
          <w:sz w:val="28"/>
          <w:szCs w:val="28"/>
        </w:rPr>
        <w:t>id.type</w:t>
      </w:r>
      <w:proofErr w:type="spellEnd"/>
      <w:r>
        <w:rPr>
          <w:sz w:val="28"/>
          <w:szCs w:val="28"/>
        </w:rPr>
        <w:t>=</w:t>
      </w:r>
      <w:proofErr w:type="spellStart"/>
      <w:r>
        <w:rPr>
          <w:sz w:val="28"/>
          <w:szCs w:val="28"/>
        </w:rPr>
        <w:t>E.type</w:t>
      </w:r>
      <w:proofErr w:type="spellEnd"/>
      <w:r>
        <w:rPr>
          <w:sz w:val="28"/>
          <w:szCs w:val="28"/>
        </w:rPr>
        <w:t xml:space="preserve"> then void) else type error}</w:t>
      </w:r>
    </w:p>
    <w:p w14:paraId="3193165A" w14:textId="77777777" w:rsidR="0070134C" w:rsidRDefault="0070134C">
      <w:pPr>
        <w:spacing w:before="3" w:line="240" w:lineRule="exact"/>
        <w:rPr>
          <w:sz w:val="24"/>
          <w:szCs w:val="24"/>
        </w:rPr>
      </w:pPr>
    </w:p>
    <w:p w14:paraId="72CD4E8A" w14:textId="77777777" w:rsidR="0070134C" w:rsidRDefault="00000000">
      <w:pPr>
        <w:ind w:left="100"/>
        <w:rPr>
          <w:sz w:val="28"/>
          <w:szCs w:val="28"/>
        </w:rPr>
        <w:sectPr w:rsidR="0070134C" w:rsidSect="00221C3D">
          <w:pgSz w:w="12240" w:h="15840"/>
          <w:pgMar w:top="1100" w:right="1320" w:bottom="280" w:left="1340" w:header="608" w:footer="1005" w:gutter="0"/>
          <w:cols w:space="720"/>
        </w:sectPr>
      </w:pPr>
      <w:r>
        <w:rPr>
          <w:sz w:val="28"/>
          <w:szCs w:val="28"/>
        </w:rPr>
        <w:t>S</w:t>
      </w:r>
      <w:r>
        <w:rPr>
          <w:rFonts w:ascii="Arial Unicode MS" w:eastAsia="Arial Unicode MS" w:hAnsi="Arial Unicode MS" w:cs="Arial Unicode MS"/>
          <w:sz w:val="28"/>
          <w:szCs w:val="28"/>
        </w:rPr>
        <w:t xml:space="preserve"> </w:t>
      </w:r>
      <w:r>
        <w:rPr>
          <w:sz w:val="28"/>
          <w:szCs w:val="28"/>
        </w:rPr>
        <w:t xml:space="preserve">if E then S1       </w:t>
      </w:r>
      <w:proofErr w:type="gramStart"/>
      <w:r>
        <w:rPr>
          <w:sz w:val="28"/>
          <w:szCs w:val="28"/>
        </w:rPr>
        <w:t xml:space="preserve">   {</w:t>
      </w:r>
      <w:proofErr w:type="gramEnd"/>
      <w:r>
        <w:rPr>
          <w:sz w:val="28"/>
          <w:szCs w:val="28"/>
        </w:rPr>
        <w:t xml:space="preserve"> </w:t>
      </w:r>
      <w:proofErr w:type="spellStart"/>
      <w:r>
        <w:rPr>
          <w:sz w:val="28"/>
          <w:szCs w:val="28"/>
        </w:rPr>
        <w:t>S.type</w:t>
      </w:r>
      <w:proofErr w:type="spellEnd"/>
      <w:r>
        <w:rPr>
          <w:sz w:val="28"/>
          <w:szCs w:val="28"/>
        </w:rPr>
        <w:t xml:space="preserve">=(if </w:t>
      </w:r>
      <w:proofErr w:type="spellStart"/>
      <w:r>
        <w:rPr>
          <w:sz w:val="28"/>
          <w:szCs w:val="28"/>
        </w:rPr>
        <w:t>E.type</w:t>
      </w:r>
      <w:proofErr w:type="spellEnd"/>
      <w:r>
        <w:rPr>
          <w:sz w:val="28"/>
          <w:szCs w:val="28"/>
        </w:rPr>
        <w:t>=Boolean then S1.type) else type error}</w:t>
      </w:r>
    </w:p>
    <w:p w14:paraId="494AE7CA" w14:textId="77777777" w:rsidR="0070134C" w:rsidRDefault="0070134C">
      <w:pPr>
        <w:spacing w:line="280" w:lineRule="exact"/>
        <w:rPr>
          <w:sz w:val="28"/>
          <w:szCs w:val="28"/>
        </w:rPr>
      </w:pPr>
    </w:p>
    <w:p w14:paraId="59AAFA56" w14:textId="77777777" w:rsidR="0070134C" w:rsidRDefault="00000000">
      <w:pPr>
        <w:spacing w:before="22" w:line="421" w:lineRule="auto"/>
        <w:ind w:left="100" w:right="334"/>
        <w:rPr>
          <w:sz w:val="28"/>
          <w:szCs w:val="28"/>
        </w:rPr>
      </w:pPr>
      <w:proofErr w:type="spellStart"/>
      <w:r>
        <w:rPr>
          <w:sz w:val="28"/>
          <w:szCs w:val="28"/>
        </w:rPr>
        <w:t>S</w:t>
      </w:r>
      <w:r>
        <w:rPr>
          <w:rFonts w:ascii="Arial Unicode MS" w:eastAsia="Arial Unicode MS" w:hAnsi="Arial Unicode MS" w:cs="Arial Unicode MS"/>
          <w:sz w:val="28"/>
          <w:szCs w:val="28"/>
        </w:rPr>
        <w:t></w:t>
      </w:r>
      <w:r>
        <w:rPr>
          <w:sz w:val="28"/>
          <w:szCs w:val="28"/>
        </w:rPr>
        <w:t>While</w:t>
      </w:r>
      <w:proofErr w:type="spellEnd"/>
      <w:r>
        <w:rPr>
          <w:sz w:val="28"/>
          <w:szCs w:val="28"/>
        </w:rPr>
        <w:t xml:space="preserve"> E do S1   </w:t>
      </w:r>
      <w:proofErr w:type="gramStart"/>
      <w:r>
        <w:rPr>
          <w:sz w:val="28"/>
          <w:szCs w:val="28"/>
        </w:rPr>
        <w:t xml:space="preserve">   {</w:t>
      </w:r>
      <w:proofErr w:type="gramEnd"/>
      <w:r>
        <w:rPr>
          <w:sz w:val="28"/>
          <w:szCs w:val="28"/>
        </w:rPr>
        <w:t xml:space="preserve"> </w:t>
      </w:r>
      <w:proofErr w:type="spellStart"/>
      <w:r>
        <w:rPr>
          <w:sz w:val="28"/>
          <w:szCs w:val="28"/>
        </w:rPr>
        <w:t>S.type</w:t>
      </w:r>
      <w:proofErr w:type="spellEnd"/>
      <w:r>
        <w:rPr>
          <w:sz w:val="28"/>
          <w:szCs w:val="28"/>
        </w:rPr>
        <w:t xml:space="preserve">=(if </w:t>
      </w:r>
      <w:proofErr w:type="spellStart"/>
      <w:r>
        <w:rPr>
          <w:sz w:val="28"/>
          <w:szCs w:val="28"/>
        </w:rPr>
        <w:t>E.type</w:t>
      </w:r>
      <w:proofErr w:type="spellEnd"/>
      <w:r>
        <w:rPr>
          <w:sz w:val="28"/>
          <w:szCs w:val="28"/>
        </w:rPr>
        <w:t>=Boolean then S1.type) else type error} S</w:t>
      </w:r>
      <w:r>
        <w:rPr>
          <w:rFonts w:ascii="Arial Unicode MS" w:eastAsia="Arial Unicode MS" w:hAnsi="Arial Unicode MS" w:cs="Arial Unicode MS"/>
          <w:sz w:val="28"/>
          <w:szCs w:val="28"/>
        </w:rPr>
        <w:t></w:t>
      </w:r>
      <w:r>
        <w:rPr>
          <w:sz w:val="28"/>
          <w:szCs w:val="28"/>
        </w:rPr>
        <w:t xml:space="preserve">S1;S2                   { </w:t>
      </w:r>
      <w:proofErr w:type="spellStart"/>
      <w:r>
        <w:rPr>
          <w:sz w:val="28"/>
          <w:szCs w:val="28"/>
        </w:rPr>
        <w:t>S.type</w:t>
      </w:r>
      <w:proofErr w:type="spellEnd"/>
      <w:r>
        <w:rPr>
          <w:sz w:val="28"/>
          <w:szCs w:val="28"/>
        </w:rPr>
        <w:t>=(if S1.type=void and S2.type=void then void) else</w:t>
      </w:r>
    </w:p>
    <w:p w14:paraId="0F5299CD" w14:textId="77777777" w:rsidR="0070134C" w:rsidRDefault="00000000">
      <w:pPr>
        <w:spacing w:before="15"/>
        <w:ind w:left="2621"/>
        <w:rPr>
          <w:sz w:val="28"/>
          <w:szCs w:val="28"/>
        </w:rPr>
      </w:pPr>
      <w:r>
        <w:rPr>
          <w:sz w:val="28"/>
          <w:szCs w:val="28"/>
        </w:rPr>
        <w:t>type error}</w:t>
      </w:r>
    </w:p>
    <w:p w14:paraId="6EE2F7CE" w14:textId="77777777" w:rsidR="0070134C" w:rsidRDefault="0070134C">
      <w:pPr>
        <w:spacing w:before="8" w:line="240" w:lineRule="exact"/>
        <w:rPr>
          <w:sz w:val="24"/>
          <w:szCs w:val="24"/>
        </w:rPr>
      </w:pPr>
    </w:p>
    <w:p w14:paraId="14498BBB" w14:textId="77777777" w:rsidR="0070134C" w:rsidRDefault="00000000">
      <w:pPr>
        <w:ind w:left="100"/>
        <w:rPr>
          <w:sz w:val="32"/>
          <w:szCs w:val="32"/>
        </w:rPr>
      </w:pPr>
      <w:r>
        <w:rPr>
          <w:b/>
          <w:w w:val="99"/>
          <w:sz w:val="32"/>
          <w:szCs w:val="32"/>
        </w:rPr>
        <w:t>Type</w:t>
      </w:r>
      <w:r>
        <w:rPr>
          <w:b/>
          <w:sz w:val="32"/>
          <w:szCs w:val="32"/>
        </w:rPr>
        <w:t xml:space="preserve"> </w:t>
      </w:r>
      <w:r>
        <w:rPr>
          <w:b/>
          <w:w w:val="99"/>
          <w:sz w:val="32"/>
          <w:szCs w:val="32"/>
        </w:rPr>
        <w:t>checking</w:t>
      </w:r>
      <w:r>
        <w:rPr>
          <w:b/>
          <w:sz w:val="32"/>
          <w:szCs w:val="32"/>
        </w:rPr>
        <w:t xml:space="preserve"> </w:t>
      </w:r>
      <w:r>
        <w:rPr>
          <w:b/>
          <w:w w:val="99"/>
          <w:sz w:val="32"/>
          <w:szCs w:val="32"/>
        </w:rPr>
        <w:t>for</w:t>
      </w:r>
      <w:r>
        <w:rPr>
          <w:b/>
          <w:sz w:val="32"/>
          <w:szCs w:val="32"/>
        </w:rPr>
        <w:t xml:space="preserve"> </w:t>
      </w:r>
      <w:r>
        <w:rPr>
          <w:b/>
          <w:w w:val="99"/>
          <w:sz w:val="32"/>
          <w:szCs w:val="32"/>
        </w:rPr>
        <w:t>functions</w:t>
      </w:r>
    </w:p>
    <w:p w14:paraId="64823C01" w14:textId="77777777" w:rsidR="0070134C" w:rsidRDefault="0070134C">
      <w:pPr>
        <w:spacing w:before="9" w:line="240" w:lineRule="exact"/>
        <w:rPr>
          <w:sz w:val="24"/>
          <w:szCs w:val="24"/>
        </w:rPr>
      </w:pPr>
    </w:p>
    <w:p w14:paraId="7344DF9B" w14:textId="77777777" w:rsidR="0070134C" w:rsidRDefault="00000000">
      <w:pPr>
        <w:spacing w:line="422" w:lineRule="auto"/>
        <w:ind w:left="2337" w:right="866" w:hanging="2237"/>
        <w:rPr>
          <w:sz w:val="28"/>
          <w:szCs w:val="28"/>
        </w:rPr>
      </w:pPr>
      <w:r>
        <w:rPr>
          <w:sz w:val="28"/>
          <w:szCs w:val="28"/>
        </w:rPr>
        <w:t>E</w:t>
      </w:r>
      <w:r>
        <w:rPr>
          <w:rFonts w:ascii="Arial Unicode MS" w:eastAsia="Arial Unicode MS" w:hAnsi="Arial Unicode MS" w:cs="Arial Unicode MS"/>
          <w:sz w:val="28"/>
          <w:szCs w:val="28"/>
        </w:rPr>
        <w:t></w:t>
      </w:r>
      <w:r>
        <w:rPr>
          <w:sz w:val="28"/>
          <w:szCs w:val="28"/>
        </w:rPr>
        <w:t xml:space="preserve">E1(E2)          </w:t>
      </w:r>
      <w:proofErr w:type="gramStart"/>
      <w:r>
        <w:rPr>
          <w:sz w:val="28"/>
          <w:szCs w:val="28"/>
        </w:rPr>
        <w:t xml:space="preserve">   {</w:t>
      </w:r>
      <w:proofErr w:type="spellStart"/>
      <w:proofErr w:type="gramEnd"/>
      <w:r>
        <w:rPr>
          <w:sz w:val="28"/>
          <w:szCs w:val="28"/>
        </w:rPr>
        <w:t>E.type</w:t>
      </w:r>
      <w:proofErr w:type="spellEnd"/>
      <w:r>
        <w:rPr>
          <w:sz w:val="28"/>
          <w:szCs w:val="28"/>
        </w:rPr>
        <w:t>=(if E2.type=S and E1.type=</w:t>
      </w:r>
      <w:proofErr w:type="spellStart"/>
      <w:r>
        <w:rPr>
          <w:sz w:val="28"/>
          <w:szCs w:val="28"/>
        </w:rPr>
        <w:t>s</w:t>
      </w:r>
      <w:r>
        <w:rPr>
          <w:rFonts w:ascii="Arial Unicode MS" w:eastAsia="Arial Unicode MS" w:hAnsi="Arial Unicode MS" w:cs="Arial Unicode MS"/>
          <w:sz w:val="28"/>
          <w:szCs w:val="28"/>
        </w:rPr>
        <w:t></w:t>
      </w:r>
      <w:r>
        <w:rPr>
          <w:sz w:val="28"/>
          <w:szCs w:val="28"/>
        </w:rPr>
        <w:t>t</w:t>
      </w:r>
      <w:proofErr w:type="spellEnd"/>
      <w:r>
        <w:rPr>
          <w:sz w:val="28"/>
          <w:szCs w:val="28"/>
        </w:rPr>
        <w:t xml:space="preserve"> then t) else type error}</w:t>
      </w:r>
    </w:p>
    <w:p w14:paraId="34433711" w14:textId="77777777" w:rsidR="0070134C" w:rsidRDefault="00000000">
      <w:pPr>
        <w:spacing w:before="11"/>
        <w:ind w:left="100"/>
        <w:rPr>
          <w:sz w:val="28"/>
          <w:szCs w:val="28"/>
        </w:rPr>
      </w:pPr>
      <w:r>
        <w:rPr>
          <w:sz w:val="28"/>
          <w:szCs w:val="28"/>
        </w:rPr>
        <w:t>T</w:t>
      </w:r>
      <w:r>
        <w:rPr>
          <w:rFonts w:ascii="Arial Unicode MS" w:eastAsia="Arial Unicode MS" w:hAnsi="Arial Unicode MS" w:cs="Arial Unicode MS"/>
          <w:sz w:val="28"/>
          <w:szCs w:val="28"/>
        </w:rPr>
        <w:t></w:t>
      </w:r>
      <w:r>
        <w:rPr>
          <w:sz w:val="28"/>
          <w:szCs w:val="28"/>
        </w:rPr>
        <w:t>T1</w:t>
      </w:r>
      <w:r>
        <w:rPr>
          <w:rFonts w:ascii="Arial Unicode MS" w:eastAsia="Arial Unicode MS" w:hAnsi="Arial Unicode MS" w:cs="Arial Unicode MS"/>
          <w:sz w:val="28"/>
          <w:szCs w:val="28"/>
        </w:rPr>
        <w:t></w:t>
      </w:r>
      <w:r>
        <w:rPr>
          <w:sz w:val="28"/>
          <w:szCs w:val="28"/>
        </w:rPr>
        <w:t xml:space="preserve">T2         </w:t>
      </w:r>
      <w:proofErr w:type="gramStart"/>
      <w:r>
        <w:rPr>
          <w:sz w:val="28"/>
          <w:szCs w:val="28"/>
        </w:rPr>
        <w:t xml:space="preserve">   {</w:t>
      </w:r>
      <w:proofErr w:type="spellStart"/>
      <w:proofErr w:type="gramEnd"/>
      <w:r>
        <w:rPr>
          <w:sz w:val="28"/>
          <w:szCs w:val="28"/>
        </w:rPr>
        <w:t>T.type</w:t>
      </w:r>
      <w:proofErr w:type="spellEnd"/>
      <w:r>
        <w:rPr>
          <w:sz w:val="28"/>
          <w:szCs w:val="28"/>
        </w:rPr>
        <w:t>=T1.type</w:t>
      </w:r>
      <w:r>
        <w:rPr>
          <w:rFonts w:ascii="Arial Unicode MS" w:eastAsia="Arial Unicode MS" w:hAnsi="Arial Unicode MS" w:cs="Arial Unicode MS"/>
          <w:sz w:val="28"/>
          <w:szCs w:val="28"/>
        </w:rPr>
        <w:t></w:t>
      </w:r>
      <w:r>
        <w:rPr>
          <w:sz w:val="28"/>
          <w:szCs w:val="28"/>
        </w:rPr>
        <w:t>T2.type}</w:t>
      </w:r>
    </w:p>
    <w:p w14:paraId="11A46776" w14:textId="77777777" w:rsidR="0070134C" w:rsidRDefault="0070134C">
      <w:pPr>
        <w:spacing w:line="200" w:lineRule="exact"/>
      </w:pPr>
    </w:p>
    <w:p w14:paraId="6B21DD00" w14:textId="77777777" w:rsidR="0070134C" w:rsidRDefault="0070134C">
      <w:pPr>
        <w:spacing w:line="200" w:lineRule="exact"/>
      </w:pPr>
    </w:p>
    <w:p w14:paraId="0D283F9D" w14:textId="77777777" w:rsidR="0070134C" w:rsidRDefault="0070134C">
      <w:pPr>
        <w:spacing w:line="200" w:lineRule="exact"/>
      </w:pPr>
    </w:p>
    <w:p w14:paraId="5C1D3231" w14:textId="77777777" w:rsidR="0070134C" w:rsidRDefault="0070134C">
      <w:pPr>
        <w:spacing w:before="11" w:line="220" w:lineRule="exact"/>
        <w:rPr>
          <w:sz w:val="22"/>
          <w:szCs w:val="22"/>
        </w:rPr>
      </w:pPr>
    </w:p>
    <w:p w14:paraId="671B5891" w14:textId="77777777" w:rsidR="0070134C" w:rsidRDefault="00000000">
      <w:pPr>
        <w:ind w:left="3525" w:right="3543"/>
        <w:jc w:val="center"/>
        <w:rPr>
          <w:sz w:val="48"/>
          <w:szCs w:val="48"/>
        </w:rPr>
      </w:pPr>
      <w:r>
        <w:rPr>
          <w:b/>
          <w:sz w:val="48"/>
          <w:szCs w:val="48"/>
        </w:rPr>
        <w:t>**********</w:t>
      </w:r>
    </w:p>
    <w:sectPr w:rsidR="0070134C">
      <w:pgSz w:w="12240" w:h="15840"/>
      <w:pgMar w:top="1100" w:right="1320" w:bottom="280" w:left="1340" w:header="608"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A6C11" w14:textId="77777777" w:rsidR="00221C3D" w:rsidRDefault="00221C3D">
      <w:r>
        <w:separator/>
      </w:r>
    </w:p>
  </w:endnote>
  <w:endnote w:type="continuationSeparator" w:id="0">
    <w:p w14:paraId="4F02CFFD" w14:textId="77777777" w:rsidR="00221C3D" w:rsidRDefault="00221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03117" w14:textId="77777777" w:rsidR="0070134C" w:rsidRDefault="00000000">
    <w:pPr>
      <w:spacing w:line="200" w:lineRule="exact"/>
    </w:pPr>
    <w:r>
      <w:pict w14:anchorId="0B8D17B9">
        <v:shapetype id="_x0000_t202" coordsize="21600,21600" o:spt="202" path="m,l,21600r21600,l21600,xe">
          <v:stroke joinstyle="miter"/>
          <v:path gradientshapeok="t" o:connecttype="rect"/>
        </v:shapetype>
        <v:shape id="_x0000_s1031" type="#_x0000_t202" style="position:absolute;margin-left:527.05pt;margin-top:730.75pt;width:15.3pt;height:13.05pt;z-index:-251661312;mso-position-horizontal-relative:page;mso-position-vertical-relative:page" filled="f" stroked="f">
          <v:textbox inset="0,0,0,0">
            <w:txbxContent>
              <w:p w14:paraId="7BAC9D72" w14:textId="77777777" w:rsidR="0070134C" w:rsidRDefault="00000000">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963D" w14:textId="77777777" w:rsidR="0070134C" w:rsidRDefault="0070134C">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108A" w14:textId="77777777" w:rsidR="0070134C" w:rsidRDefault="00000000">
    <w:pPr>
      <w:spacing w:line="200" w:lineRule="exact"/>
    </w:pPr>
    <w:r>
      <w:pict w14:anchorId="4F50E646">
        <v:shapetype id="_x0000_t202" coordsize="21600,21600" o:spt="202" path="m,l,21600r21600,l21600,xe">
          <v:stroke joinstyle="miter"/>
          <v:path gradientshapeok="t" o:connecttype="rect"/>
        </v:shapetype>
        <v:shape id="_x0000_s1026" type="#_x0000_t202" style="position:absolute;margin-left:527.05pt;margin-top:730.75pt;width:15.3pt;height:13.05pt;z-index:-251656192;mso-position-horizontal-relative:page;mso-position-vertical-relative:page" filled="f" stroked="f">
          <v:textbox inset="0,0,0,0">
            <w:txbxContent>
              <w:p w14:paraId="330BB6AE" w14:textId="77777777" w:rsidR="0070134C" w:rsidRDefault="00000000">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6061C" w14:textId="77777777" w:rsidR="00221C3D" w:rsidRDefault="00221C3D">
      <w:r>
        <w:separator/>
      </w:r>
    </w:p>
  </w:footnote>
  <w:footnote w:type="continuationSeparator" w:id="0">
    <w:p w14:paraId="680DE5F3" w14:textId="77777777" w:rsidR="00221C3D" w:rsidRDefault="00221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E835" w14:textId="3761D745" w:rsidR="0070134C" w:rsidRDefault="0070134C">
    <w:pPr>
      <w:spacing w:line="200" w:lineRule="exac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444C4" w14:textId="77777777" w:rsidR="0070134C" w:rsidRDefault="00000000">
    <w:pPr>
      <w:spacing w:line="200" w:lineRule="exact"/>
    </w:pPr>
    <w:r>
      <w:pict w14:anchorId="3ED3C79C">
        <v:shapetype id="_x0000_t202" coordsize="21600,21600" o:spt="202" path="m,l,21600r21600,l21600,xe">
          <v:stroke joinstyle="miter"/>
          <v:path gradientshapeok="t" o:connecttype="rect"/>
        </v:shapetype>
        <v:shape id="_x0000_s1030" type="#_x0000_t202" style="position:absolute;margin-left:342.05pt;margin-top:29.4pt;width:164.9pt;height:27.3pt;z-index:-251660288;mso-position-horizontal-relative:page;mso-position-vertical-relative:page" filled="f" stroked="f">
          <v:textbox inset="0,0,0,0">
            <w:txbxContent>
              <w:p w14:paraId="15EEAFC5" w14:textId="77777777" w:rsidR="0070134C" w:rsidRDefault="00000000">
                <w:pPr>
                  <w:spacing w:line="220" w:lineRule="exact"/>
                  <w:ind w:left="20" w:right="-33"/>
                  <w:rPr>
                    <w:sz w:val="22"/>
                    <w:szCs w:val="22"/>
                  </w:rPr>
                </w:pPr>
                <w:r>
                  <w:rPr>
                    <w:b/>
                    <w:i/>
                    <w:sz w:val="22"/>
                    <w:szCs w:val="22"/>
                  </w:rPr>
                  <w:t>Prepared by EBIN P.M (AP, CSE)</w:t>
                </w:r>
              </w:p>
              <w:p w14:paraId="00D9E6A5" w14:textId="77777777" w:rsidR="0070134C" w:rsidRDefault="00000000">
                <w:pPr>
                  <w:spacing w:before="32"/>
                  <w:ind w:left="20"/>
                  <w:rPr>
                    <w:sz w:val="22"/>
                    <w:szCs w:val="22"/>
                  </w:rPr>
                </w:pPr>
                <w:r>
                  <w:rPr>
                    <w:b/>
                    <w:i/>
                    <w:sz w:val="22"/>
                    <w:szCs w:val="22"/>
                  </w:rPr>
                  <w:t>IES College of Engineering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7BDE" w14:textId="77777777" w:rsidR="0070134C" w:rsidRDefault="00000000">
    <w:pPr>
      <w:spacing w:line="200" w:lineRule="exact"/>
    </w:pPr>
    <w:r>
      <w:pict w14:anchorId="5D9D7660">
        <v:shapetype id="_x0000_t202" coordsize="21600,21600" o:spt="202" path="m,l,21600r21600,l21600,xe">
          <v:stroke joinstyle="miter"/>
          <v:path gradientshapeok="t" o:connecttype="rect"/>
        </v:shapetype>
        <v:shape id="_x0000_s1029" type="#_x0000_t202" style="position:absolute;margin-left:342.05pt;margin-top:29.4pt;width:164.9pt;height:27.3pt;z-index:-251659264;mso-position-horizontal-relative:page;mso-position-vertical-relative:page" filled="f" stroked="f">
          <v:textbox inset="0,0,0,0">
            <w:txbxContent>
              <w:p w14:paraId="2B53B7B3" w14:textId="77777777" w:rsidR="0070134C" w:rsidRDefault="00000000">
                <w:pPr>
                  <w:spacing w:line="220" w:lineRule="exact"/>
                  <w:ind w:left="20" w:right="-33"/>
                  <w:rPr>
                    <w:sz w:val="22"/>
                    <w:szCs w:val="22"/>
                  </w:rPr>
                </w:pPr>
                <w:r>
                  <w:rPr>
                    <w:b/>
                    <w:i/>
                    <w:sz w:val="22"/>
                    <w:szCs w:val="22"/>
                  </w:rPr>
                  <w:t>Prepared by EBIN P.M (AP, CSE)</w:t>
                </w:r>
              </w:p>
              <w:p w14:paraId="45BB1343" w14:textId="77777777" w:rsidR="0070134C" w:rsidRDefault="00000000">
                <w:pPr>
                  <w:spacing w:before="32"/>
                  <w:ind w:left="20"/>
                  <w:rPr>
                    <w:sz w:val="22"/>
                    <w:szCs w:val="22"/>
                  </w:rPr>
                </w:pPr>
                <w:r>
                  <w:rPr>
                    <w:b/>
                    <w:i/>
                    <w:sz w:val="22"/>
                    <w:szCs w:val="22"/>
                  </w:rPr>
                  <w:t>IES College of Engineering</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8D117" w14:textId="77777777" w:rsidR="0070134C" w:rsidRDefault="00000000">
    <w:pPr>
      <w:spacing w:line="200" w:lineRule="exact"/>
    </w:pPr>
    <w:r>
      <w:pict w14:anchorId="7CD31E62">
        <v:shapetype id="_x0000_t202" coordsize="21600,21600" o:spt="202" path="m,l,21600r21600,l21600,xe">
          <v:stroke joinstyle="miter"/>
          <v:path gradientshapeok="t" o:connecttype="rect"/>
        </v:shapetype>
        <v:shape id="_x0000_s1028" type="#_x0000_t202" style="position:absolute;margin-left:342.05pt;margin-top:29.4pt;width:164.9pt;height:27.3pt;z-index:-251658240;mso-position-horizontal-relative:page;mso-position-vertical-relative:page" filled="f" stroked="f">
          <v:textbox inset="0,0,0,0">
            <w:txbxContent>
              <w:p w14:paraId="6134003F" w14:textId="77777777" w:rsidR="0070134C" w:rsidRDefault="00000000">
                <w:pPr>
                  <w:spacing w:line="220" w:lineRule="exact"/>
                  <w:ind w:left="20" w:right="-33"/>
                  <w:rPr>
                    <w:sz w:val="22"/>
                    <w:szCs w:val="22"/>
                  </w:rPr>
                </w:pPr>
                <w:r>
                  <w:rPr>
                    <w:b/>
                    <w:i/>
                    <w:sz w:val="22"/>
                    <w:szCs w:val="22"/>
                  </w:rPr>
                  <w:t>Prepared by EBIN P.M (AP, CSE)</w:t>
                </w:r>
              </w:p>
              <w:p w14:paraId="22FA4B2D" w14:textId="77777777" w:rsidR="0070134C" w:rsidRDefault="00000000">
                <w:pPr>
                  <w:spacing w:before="32"/>
                  <w:ind w:left="20"/>
                  <w:rPr>
                    <w:sz w:val="22"/>
                    <w:szCs w:val="22"/>
                  </w:rPr>
                </w:pPr>
                <w:r>
                  <w:rPr>
                    <w:b/>
                    <w:i/>
                    <w:sz w:val="22"/>
                    <w:szCs w:val="22"/>
                  </w:rPr>
                  <w:t>IES College of Engineering</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A9BC" w14:textId="77777777" w:rsidR="0070134C" w:rsidRDefault="00000000">
    <w:pPr>
      <w:spacing w:line="200" w:lineRule="exact"/>
    </w:pPr>
    <w:r>
      <w:pict w14:anchorId="4A4189D1">
        <v:shapetype id="_x0000_t202" coordsize="21600,21600" o:spt="202" path="m,l,21600r21600,l21600,xe">
          <v:stroke joinstyle="miter"/>
          <v:path gradientshapeok="t" o:connecttype="rect"/>
        </v:shapetype>
        <v:shape id="_x0000_s1027" type="#_x0000_t202" style="position:absolute;margin-left:342.05pt;margin-top:29.4pt;width:164.9pt;height:27.3pt;z-index:-251657216;mso-position-horizontal-relative:page;mso-position-vertical-relative:page" filled="f" stroked="f">
          <v:textbox inset="0,0,0,0">
            <w:txbxContent>
              <w:p w14:paraId="0DF10643" w14:textId="77777777" w:rsidR="0070134C" w:rsidRDefault="00000000">
                <w:pPr>
                  <w:spacing w:line="220" w:lineRule="exact"/>
                  <w:ind w:left="20" w:right="-33"/>
                  <w:rPr>
                    <w:sz w:val="22"/>
                    <w:szCs w:val="22"/>
                  </w:rPr>
                </w:pPr>
                <w:r>
                  <w:rPr>
                    <w:b/>
                    <w:i/>
                    <w:sz w:val="22"/>
                    <w:szCs w:val="22"/>
                  </w:rPr>
                  <w:t>Prepared by EBIN P.M (AP, CSE)</w:t>
                </w:r>
              </w:p>
              <w:p w14:paraId="7289E286" w14:textId="77777777" w:rsidR="0070134C" w:rsidRDefault="00000000">
                <w:pPr>
                  <w:spacing w:before="32"/>
                  <w:ind w:left="20"/>
                  <w:rPr>
                    <w:sz w:val="22"/>
                    <w:szCs w:val="22"/>
                  </w:rPr>
                </w:pPr>
                <w:r>
                  <w:rPr>
                    <w:b/>
                    <w:i/>
                    <w:sz w:val="22"/>
                    <w:szCs w:val="22"/>
                  </w:rPr>
                  <w:t>IES College of Engineering</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8FE5D" w14:textId="77777777" w:rsidR="0070134C" w:rsidRDefault="00000000">
    <w:pPr>
      <w:spacing w:line="200" w:lineRule="exact"/>
    </w:pPr>
    <w:r>
      <w:pict w14:anchorId="6D9EF2FA">
        <v:shapetype id="_x0000_t202" coordsize="21600,21600" o:spt="202" path="m,l,21600r21600,l21600,xe">
          <v:stroke joinstyle="miter"/>
          <v:path gradientshapeok="t" o:connecttype="rect"/>
        </v:shapetype>
        <v:shape id="_x0000_s1025" type="#_x0000_t202" style="position:absolute;margin-left:342.05pt;margin-top:29.4pt;width:164.9pt;height:27.3pt;z-index:-251655168;mso-position-horizontal-relative:page;mso-position-vertical-relative:page" filled="f" stroked="f">
          <v:textbox inset="0,0,0,0">
            <w:txbxContent>
              <w:p w14:paraId="42136D5A" w14:textId="77777777" w:rsidR="0070134C" w:rsidRDefault="00000000">
                <w:pPr>
                  <w:spacing w:line="220" w:lineRule="exact"/>
                  <w:ind w:left="20" w:right="-33"/>
                  <w:rPr>
                    <w:sz w:val="22"/>
                    <w:szCs w:val="22"/>
                  </w:rPr>
                </w:pPr>
                <w:r>
                  <w:rPr>
                    <w:b/>
                    <w:i/>
                    <w:sz w:val="22"/>
                    <w:szCs w:val="22"/>
                  </w:rPr>
                  <w:t>Prepared by EBIN P.M (AP, CSE)</w:t>
                </w:r>
              </w:p>
              <w:p w14:paraId="7E56F97F" w14:textId="77777777" w:rsidR="0070134C" w:rsidRDefault="00000000">
                <w:pPr>
                  <w:spacing w:before="32"/>
                  <w:ind w:left="20"/>
                  <w:rPr>
                    <w:sz w:val="22"/>
                    <w:szCs w:val="22"/>
                  </w:rPr>
                </w:pPr>
                <w:r>
                  <w:rPr>
                    <w:b/>
                    <w:i/>
                    <w:sz w:val="22"/>
                    <w:szCs w:val="22"/>
                  </w:rPr>
                  <w:t>IES College of Engineering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62705D"/>
    <w:multiLevelType w:val="multilevel"/>
    <w:tmpl w:val="E5907B1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295526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08"/>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34C"/>
    <w:rsid w:val="00221C3D"/>
    <w:rsid w:val="003162E3"/>
    <w:rsid w:val="0070134C"/>
    <w:rsid w:val="00DF4C86"/>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108"/>
    <o:shapelayout v:ext="edit">
      <o:idmap v:ext="edit" data="2"/>
    </o:shapelayout>
  </w:shapeDefaults>
  <w:decimalSymbol w:val="."/>
  <w:listSeparator w:val=","/>
  <w14:docId w14:val="2D244A84"/>
  <w15:docId w15:val="{59B13816-3A90-4A6D-A43A-F302D27D5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3162E3"/>
    <w:pPr>
      <w:tabs>
        <w:tab w:val="center" w:pos="4513"/>
        <w:tab w:val="right" w:pos="9026"/>
      </w:tabs>
    </w:pPr>
  </w:style>
  <w:style w:type="character" w:customStyle="1" w:styleId="HeaderChar">
    <w:name w:val="Header Char"/>
    <w:basedOn w:val="DefaultParagraphFont"/>
    <w:link w:val="Header"/>
    <w:uiPriority w:val="99"/>
    <w:rsid w:val="003162E3"/>
  </w:style>
  <w:style w:type="paragraph" w:styleId="Footer">
    <w:name w:val="footer"/>
    <w:basedOn w:val="Normal"/>
    <w:link w:val="FooterChar"/>
    <w:uiPriority w:val="99"/>
    <w:unhideWhenUsed/>
    <w:rsid w:val="003162E3"/>
    <w:pPr>
      <w:tabs>
        <w:tab w:val="center" w:pos="4513"/>
        <w:tab w:val="right" w:pos="9026"/>
      </w:tabs>
    </w:pPr>
  </w:style>
  <w:style w:type="character" w:customStyle="1" w:styleId="FooterChar">
    <w:name w:val="Footer Char"/>
    <w:basedOn w:val="DefaultParagraphFont"/>
    <w:link w:val="Footer"/>
    <w:uiPriority w:val="99"/>
    <w:rsid w:val="00316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13.jpeg"/><Relationship Id="rId39" Type="http://schemas.openxmlformats.org/officeDocument/2006/relationships/image" Target="media/image22.jpeg"/><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image" Target="media/image25.jpeg"/><Relationship Id="rId47" Type="http://schemas.openxmlformats.org/officeDocument/2006/relationships/image" Target="media/image30.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6.jpeg"/><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image" Target="media/image23.jpeg"/><Relationship Id="rId45"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hyperlink" Target="http://en.wikipedia.org/wiki/Run-time" TargetMode="External"/><Relationship Id="rId19" Type="http://schemas.openxmlformats.org/officeDocument/2006/relationships/header" Target="header4.xml"/><Relationship Id="rId31" Type="http://schemas.openxmlformats.org/officeDocument/2006/relationships/footer" Target="footer2.xml"/><Relationship Id="rId44"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hyperlink" Target="http://en.wikipedia.org/wiki/Compile-time" TargetMode="Externa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eader" Target="header5.xml"/><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footer" Target="footer3.xml"/><Relationship Id="rId38" Type="http://schemas.openxmlformats.org/officeDocument/2006/relationships/header" Target="header6.xml"/><Relationship Id="rId46" Type="http://schemas.openxmlformats.org/officeDocument/2006/relationships/image" Target="media/image29.jpeg"/><Relationship Id="rId20" Type="http://schemas.openxmlformats.org/officeDocument/2006/relationships/image" Target="media/image7.jpeg"/><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Shantha Kumari K 102805</cp:lastModifiedBy>
  <cp:revision>2</cp:revision>
  <dcterms:created xsi:type="dcterms:W3CDTF">2024-04-17T16:26:00Z</dcterms:created>
  <dcterms:modified xsi:type="dcterms:W3CDTF">2024-04-17T16:44:00Z</dcterms:modified>
</cp:coreProperties>
</file>